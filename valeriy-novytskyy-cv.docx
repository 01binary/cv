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1322" w:tblpY="199"/>
        <w:tblW w:w="10062" w:type="dxa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864"/>
        <w:gridCol w:w="3708"/>
        <w:gridCol w:w="2430"/>
        <w:gridCol w:w="3060"/>
      </w:tblGrid>
      <w:tr w:rsidR="0044083D" w14:paraId="7D572C9B" w14:textId="77777777" w:rsidTr="00667778">
        <w:trPr>
          <w:cantSplit/>
          <w:trHeight w:val="909"/>
        </w:trPr>
        <w:tc>
          <w:tcPr>
            <w:tcW w:w="864" w:type="dxa"/>
            <w:shd w:val="clear" w:color="auto" w:fill="FFFFFF"/>
          </w:tcPr>
          <w:p w14:paraId="2C6F96BC" w14:textId="77777777" w:rsidR="0044083D" w:rsidRPr="00684539" w:rsidRDefault="0044083D" w:rsidP="00F500FE">
            <w:pPr>
              <w:ind w:left="118" w:hanging="223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F500FE">
              <w:rPr>
                <w:rFonts w:ascii="Arial" w:hAnsi="Arial" w:cs="Arial"/>
                <w:color w:val="C0C0C0"/>
                <w:sz w:val="80"/>
                <w:szCs w:val="80"/>
                <w:vertAlign w:val="superscript"/>
              </w:rPr>
              <w:t>{</w:t>
            </w:r>
            <w:r w:rsidRPr="00867C1A">
              <w:rPr>
                <w:rFonts w:ascii="Arial" w:hAnsi="Arial" w:cs="Arial"/>
                <w:color w:val="C0C0C0"/>
                <w:sz w:val="96"/>
                <w:szCs w:val="80"/>
                <w:vertAlign w:val="superscript"/>
              </w:rPr>
              <w:t xml:space="preserve"> </w:t>
            </w:r>
            <w:r w:rsidRPr="00684539">
              <w:rPr>
                <w:rFonts w:ascii="Arial" w:hAnsi="Arial" w:cs="Arial"/>
                <w:color w:val="C0C0C0"/>
                <w:sz w:val="80"/>
                <w:szCs w:val="80"/>
                <w:vertAlign w:val="subscript"/>
              </w:rPr>
              <w:t>}</w:t>
            </w:r>
          </w:p>
        </w:tc>
        <w:tc>
          <w:tcPr>
            <w:tcW w:w="3708" w:type="dxa"/>
            <w:tcBorders>
              <w:bottom w:val="single" w:sz="4" w:space="0" w:color="C0C0C0"/>
            </w:tcBorders>
            <w:shd w:val="clear" w:color="auto" w:fill="FFFFFF"/>
            <w:tcMar>
              <w:left w:w="0" w:type="dxa"/>
            </w:tcMar>
            <w:vAlign w:val="center"/>
          </w:tcPr>
          <w:p w14:paraId="4FF6718E" w14:textId="3BC9B3B6" w:rsidR="0044083D" w:rsidRDefault="00DF2693" w:rsidP="00F500FE">
            <w:pPr>
              <w:pStyle w:val="NoSpacing"/>
              <w:spacing w:before="20" w:after="48"/>
              <w:ind w:left="-180" w:firstLine="180"/>
              <w:rPr>
                <w:rFonts w:ascii="Source Sans Pro" w:eastAsia="Webdings" w:hAnsi="Source Sans Pro" w:cs="Segoe UI"/>
                <w:color w:val="333333"/>
                <w:sz w:val="24"/>
                <w:szCs w:val="24"/>
              </w:rPr>
            </w:pPr>
            <w:r>
              <w:rPr>
                <w:rFonts w:ascii="Source Sans Pro" w:hAnsi="Source Sans Pro" w:cs="Segoe UI"/>
                <w:iCs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65248" behindDoc="0" locked="0" layoutInCell="1" allowOverlap="1" wp14:anchorId="7FEF414C" wp14:editId="6FF86948">
                      <wp:simplePos x="0" y="0"/>
                      <wp:positionH relativeFrom="column">
                        <wp:posOffset>2115820</wp:posOffset>
                      </wp:positionH>
                      <wp:positionV relativeFrom="paragraph">
                        <wp:posOffset>-71120</wp:posOffset>
                      </wp:positionV>
                      <wp:extent cx="295910" cy="355600"/>
                      <wp:effectExtent l="0" t="0" r="0" b="0"/>
                      <wp:wrapNone/>
                      <wp:docPr id="146" name="Text Box 146">
                        <a:hlinkClick xmlns:a="http://schemas.openxmlformats.org/drawingml/2006/main" r:id="rId6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333" cy="3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44B7D" w14:textId="77777777" w:rsidR="00DF2693" w:rsidRDefault="00DF2693" w:rsidP="00DF269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F414C"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_x0020_Box_x0020_146" o:spid="_x0000_s1026" type="#_x0000_t202" href="https://www.google.com/maps/place/1400+NW+Irving+St,+Portland,+OR+97209/" style="position:absolute;left:0;text-align:left;margin-left:166.6pt;margin-top:-5.55pt;width:23.3pt;height:28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" o:button="t" filled="f" stroked="f">
                      <v:fill o:detectmouseclick="t"/>
                      <v:textbox>
                        <w:txbxContent>
                          <w:p w14:paraId="2A944B7D" w14:textId="77777777" w:rsidR="00DF2693" w:rsidRDefault="00DF2693" w:rsidP="00DF2693"/>
                        </w:txbxContent>
                      </v:textbox>
                    </v:shape>
                  </w:pict>
                </mc:Fallback>
              </mc:AlternateContent>
            </w:r>
            <w:r w:rsidR="0092377F">
              <w:rPr>
                <w:rFonts w:ascii="Source Sans Pro" w:hAnsi="Source Sans Pro"/>
                <w:noProof/>
                <w:sz w:val="28"/>
                <w:szCs w:val="28"/>
              </w:rPr>
              <w:drawing>
                <wp:anchor distT="0" distB="0" distL="114300" distR="114300" simplePos="0" relativeHeight="251632128" behindDoc="0" locked="0" layoutInCell="1" allowOverlap="1" wp14:anchorId="2414E5CA" wp14:editId="27EBE04D">
                  <wp:simplePos x="0" y="0"/>
                  <wp:positionH relativeFrom="column">
                    <wp:posOffset>2193290</wp:posOffset>
                  </wp:positionH>
                  <wp:positionV relativeFrom="paragraph">
                    <wp:posOffset>-34925</wp:posOffset>
                  </wp:positionV>
                  <wp:extent cx="164465" cy="164465"/>
                  <wp:effectExtent l="0" t="0" r="0" b="0"/>
                  <wp:wrapNone/>
                  <wp:docPr id="121" name="Picture 121" descr="addr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ddre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083D" w:rsidRPr="003C6F38">
              <w:rPr>
                <w:rFonts w:ascii="Trebuchet MS" w:hAnsi="Trebuchet MS" w:cs="Arial"/>
                <w:bCs/>
                <w:spacing w:val="4"/>
                <w:sz w:val="36"/>
                <w:szCs w:val="36"/>
              </w:rPr>
              <w:t>Valeriy Novytskyy</w:t>
            </w:r>
          </w:p>
        </w:tc>
        <w:tc>
          <w:tcPr>
            <w:tcW w:w="2430" w:type="dxa"/>
            <w:tcBorders>
              <w:bottom w:val="single" w:sz="18" w:space="0" w:color="FF2F92"/>
            </w:tcBorders>
            <w:shd w:val="clear" w:color="auto" w:fill="FFFFFF"/>
            <w:vAlign w:val="center"/>
          </w:tcPr>
          <w:p w14:paraId="3C6F2476" w14:textId="5ACB13F6" w:rsidR="0044083D" w:rsidRPr="003C6F38" w:rsidRDefault="00C66126" w:rsidP="00F500FE">
            <w:pPr>
              <w:pStyle w:val="NoSpacing"/>
              <w:spacing w:before="20" w:after="48"/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</w:pPr>
            <w:r>
              <w:rPr>
                <w:rFonts w:ascii="Source Sans Pro" w:hAnsi="Source Sans Pro"/>
                <w:noProof/>
                <w:sz w:val="28"/>
                <w:szCs w:val="28"/>
              </w:rPr>
              <w:drawing>
                <wp:anchor distT="0" distB="0" distL="114300" distR="114300" simplePos="0" relativeHeight="251630080" behindDoc="0" locked="0" layoutInCell="1" allowOverlap="1" wp14:anchorId="4C8F8FBC" wp14:editId="1F08A83E">
                  <wp:simplePos x="0" y="0"/>
                  <wp:positionH relativeFrom="column">
                    <wp:posOffset>1285875</wp:posOffset>
                  </wp:positionH>
                  <wp:positionV relativeFrom="paragraph">
                    <wp:posOffset>24765</wp:posOffset>
                  </wp:positionV>
                  <wp:extent cx="164465" cy="164465"/>
                  <wp:effectExtent l="0" t="0" r="0" b="0"/>
                  <wp:wrapNone/>
                  <wp:docPr id="119" name="Picture 119" descr="em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ma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083D" w:rsidRPr="003C6F38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>1400 NW Irving St</w:t>
            </w:r>
          </w:p>
          <w:p w14:paraId="0ED68E79" w14:textId="32C29AA3" w:rsidR="0044083D" w:rsidRPr="00694780" w:rsidRDefault="00BD079B" w:rsidP="00F500FE">
            <w:pPr>
              <w:pStyle w:val="NoSpacing"/>
              <w:spacing w:before="20" w:after="48"/>
              <w:ind w:right="-180"/>
              <w:rPr>
                <w:rFonts w:ascii="Source Sans Pro" w:eastAsia="Webdings" w:hAnsi="Source Sans Pro" w:cs="Segoe UI"/>
                <w:color w:val="767171" w:themeColor="background2" w:themeShade="80"/>
                <w:sz w:val="22"/>
                <w:szCs w:val="22"/>
              </w:rPr>
            </w:pPr>
            <w:r>
              <w:rPr>
                <w:rFonts w:ascii="Source Sans Pro" w:hAnsi="Source Sans Pro" w:cs="Segoe UI"/>
                <w:noProof/>
                <w:color w:val="767171" w:themeColor="background2" w:themeShade="80"/>
                <w:sz w:val="22"/>
                <w:szCs w:val="22"/>
              </w:rPr>
              <w:drawing>
                <wp:anchor distT="0" distB="0" distL="114300" distR="114300" simplePos="0" relativeHeight="251631104" behindDoc="0" locked="0" layoutInCell="1" allowOverlap="1" wp14:anchorId="1A456BC6" wp14:editId="2A2B03D4">
                  <wp:simplePos x="0" y="0"/>
                  <wp:positionH relativeFrom="column">
                    <wp:posOffset>1292225</wp:posOffset>
                  </wp:positionH>
                  <wp:positionV relativeFrom="paragraph">
                    <wp:posOffset>13335</wp:posOffset>
                  </wp:positionV>
                  <wp:extent cx="164465" cy="164465"/>
                  <wp:effectExtent l="0" t="0" r="0" b="0"/>
                  <wp:wrapNone/>
                  <wp:docPr id="120" name="Picture 120" descr="pho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n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083D" w:rsidRPr="003C6F38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>Portland OR 97209</w:t>
            </w:r>
          </w:p>
        </w:tc>
        <w:tc>
          <w:tcPr>
            <w:tcW w:w="3060" w:type="dxa"/>
            <w:tcBorders>
              <w:bottom w:val="single" w:sz="18" w:space="0" w:color="FF2F92"/>
            </w:tcBorders>
            <w:shd w:val="clear" w:color="auto" w:fill="FFFFFF"/>
            <w:noWrap/>
            <w:vAlign w:val="center"/>
          </w:tcPr>
          <w:p w14:paraId="582475FF" w14:textId="481CD8A6" w:rsidR="0044083D" w:rsidRPr="00694780" w:rsidRDefault="0044083D" w:rsidP="00F500FE">
            <w:pPr>
              <w:pStyle w:val="NoSpacing"/>
              <w:spacing w:before="20" w:after="48"/>
              <w:ind w:right="-180"/>
              <w:rPr>
                <w:color w:val="767171" w:themeColor="background2" w:themeShade="80"/>
                <w:sz w:val="22"/>
                <w:szCs w:val="22"/>
              </w:rPr>
            </w:pPr>
            <w:r w:rsidRPr="00694780">
              <w:rPr>
                <w:rFonts w:ascii="Source Sans Pro" w:eastAsia="Webdings" w:hAnsi="Source Sans Pro" w:cs="Segoe UI"/>
                <w:color w:val="767171" w:themeColor="background2" w:themeShade="80"/>
                <w:sz w:val="22"/>
                <w:szCs w:val="22"/>
              </w:rPr>
              <w:t>valeriy.novytskyy@outlook.com</w:t>
            </w:r>
          </w:p>
          <w:p w14:paraId="09CFA0C4" w14:textId="77777777" w:rsidR="0044083D" w:rsidRPr="00694780" w:rsidRDefault="0044083D" w:rsidP="00F500FE">
            <w:pPr>
              <w:pStyle w:val="NoSpacing"/>
              <w:tabs>
                <w:tab w:val="right" w:pos="3240"/>
              </w:tabs>
              <w:spacing w:before="60" w:after="20"/>
              <w:ind w:right="-205"/>
              <w:rPr>
                <w:color w:val="767171" w:themeColor="background2" w:themeShade="80"/>
                <w:sz w:val="22"/>
                <w:szCs w:val="22"/>
              </w:rPr>
            </w:pPr>
            <w:r w:rsidRPr="00694780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>(503) 421-3906</w:t>
            </w:r>
          </w:p>
        </w:tc>
      </w:tr>
    </w:tbl>
    <w:p w14:paraId="619F90D8" w14:textId="5D15F688" w:rsidR="00E91CA7" w:rsidRDefault="00EB1CE8">
      <w:pPr>
        <w:pStyle w:val="Header"/>
        <w:rPr>
          <w:rFonts w:ascii="Source Sans Pro" w:hAnsi="Source Sans Pro"/>
          <w:sz w:val="28"/>
          <w:szCs w:val="28"/>
        </w:rPr>
      </w:pPr>
      <w:r>
        <w:rPr>
          <w:rFonts w:ascii="Source Sans Pro" w:hAnsi="Source Sans Pro" w:cs="Segoe UI"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738624" behindDoc="0" locked="0" layoutInCell="1" allowOverlap="1" wp14:anchorId="176CB772" wp14:editId="4F3EA36C">
            <wp:simplePos x="0" y="0"/>
            <wp:positionH relativeFrom="column">
              <wp:posOffset>5219700</wp:posOffset>
            </wp:positionH>
            <wp:positionV relativeFrom="paragraph">
              <wp:posOffset>918337</wp:posOffset>
            </wp:positionV>
            <wp:extent cx="987552" cy="576072"/>
            <wp:effectExtent l="0" t="0" r="3175" b="8255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v%20assets/softsourc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552" cy="5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0B956" w14:textId="2D6E1470" w:rsidR="0095410B" w:rsidRPr="00F44536" w:rsidRDefault="00450809" w:rsidP="00700E79">
      <w:pPr>
        <w:spacing w:after="340"/>
        <w:ind w:left="720" w:right="1526"/>
        <w:rPr>
          <w:rFonts w:ascii="Source Sans Pro" w:hAnsi="Source Sans Pro" w:cs="Segoe UI"/>
          <w:b/>
          <w:color w:val="666666"/>
          <w:sz w:val="28"/>
          <w:szCs w:val="28"/>
        </w:rPr>
      </w:pPr>
      <w:r>
        <w:rPr>
          <w:rFonts w:ascii="Source Sans Pro" w:hAnsi="Source Sans Pro" w:cs="Segoe UI"/>
          <w:i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EBF0599" wp14:editId="3110440C">
                <wp:simplePos x="0" y="0"/>
                <wp:positionH relativeFrom="column">
                  <wp:posOffset>5858510</wp:posOffset>
                </wp:positionH>
                <wp:positionV relativeFrom="paragraph">
                  <wp:posOffset>13335</wp:posOffset>
                </wp:positionV>
                <wp:extent cx="312420" cy="295910"/>
                <wp:effectExtent l="0" t="0" r="0" b="8890"/>
                <wp:wrapSquare wrapText="bothSides"/>
                <wp:docPr id="144" name="Text Box 14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9ED91" w14:textId="77777777" w:rsidR="00450809" w:rsidRDefault="00450809" w:rsidP="004508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0599" id="Text_x0020_Box_x0020_144" o:spid="_x0000_s1027" type="#_x0000_t202" href="https://github.com/01binary" style="position:absolute;left:0;text-align:left;margin-left:461.3pt;margin-top:1.05pt;width:24.6pt;height:23.3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" o:button="t" filled="f" stroked="f">
                <v:fill o:detectmouseclick="t"/>
                <v:textbox>
                  <w:txbxContent>
                    <w:p w14:paraId="0149ED91" w14:textId="77777777" w:rsidR="00450809" w:rsidRDefault="00450809" w:rsidP="0045080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ource Sans Pro" w:hAnsi="Source Sans Pro" w:cs="Segoe UI"/>
          <w:i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28B3969A" wp14:editId="580F43B8">
                <wp:simplePos x="0" y="0"/>
                <wp:positionH relativeFrom="column">
                  <wp:posOffset>5579110</wp:posOffset>
                </wp:positionH>
                <wp:positionV relativeFrom="paragraph">
                  <wp:posOffset>182245</wp:posOffset>
                </wp:positionV>
                <wp:extent cx="330200" cy="295910"/>
                <wp:effectExtent l="0" t="0" r="0" b="8890"/>
                <wp:wrapSquare wrapText="bothSides"/>
                <wp:docPr id="143" name="Text Box 143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0481B" w14:textId="77777777" w:rsidR="00450809" w:rsidRDefault="00450809" w:rsidP="004508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3969A" id="Text_x0020_Box_x0020_143" o:spid="_x0000_s1028" type="#_x0000_t202" href="https://stackoverflow.com/users/story/3727395" style="position:absolute;left:0;text-align:left;margin-left:439.3pt;margin-top:14.35pt;width:26pt;height:23.3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" o:button="t" filled="f" stroked="f">
                <v:fill o:detectmouseclick="t"/>
                <v:textbox>
                  <w:txbxContent>
                    <w:p w14:paraId="6080481B" w14:textId="77777777" w:rsidR="00450809" w:rsidRDefault="00450809" w:rsidP="0045080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ource Sans Pro" w:hAnsi="Source Sans Pro" w:cs="Segoe UI"/>
          <w:i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0DC57C3" wp14:editId="5CA5CEFF">
                <wp:simplePos x="0" y="0"/>
                <wp:positionH relativeFrom="column">
                  <wp:posOffset>5299710</wp:posOffset>
                </wp:positionH>
                <wp:positionV relativeFrom="paragraph">
                  <wp:posOffset>13335</wp:posOffset>
                </wp:positionV>
                <wp:extent cx="304800" cy="313055"/>
                <wp:effectExtent l="0" t="0" r="0" b="0"/>
                <wp:wrapSquare wrapText="bothSides"/>
                <wp:docPr id="142" name="Text Box 142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A45A5" w14:textId="77777777" w:rsidR="00450809" w:rsidRDefault="004508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C57C3" id="Text_x0020_Box_x0020_142" o:spid="_x0000_s1029" type="#_x0000_t202" href="https://www.linkedin.com/in/valeriy-novytskyy-2967487/" style="position:absolute;left:0;text-align:left;margin-left:417.3pt;margin-top:1.05pt;width:24pt;height:24.6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" o:button="t" filled="f" stroked="f">
                <v:fill o:detectmouseclick="t"/>
                <v:textbox>
                  <w:txbxContent>
                    <w:p w14:paraId="29AA45A5" w14:textId="77777777" w:rsidR="00450809" w:rsidRDefault="00450809"/>
                  </w:txbxContent>
                </v:textbox>
                <w10:wrap type="square"/>
              </v:shape>
            </w:pict>
          </mc:Fallback>
        </mc:AlternateContent>
      </w:r>
      <w:r w:rsidR="00E908B9">
        <w:rPr>
          <w:rFonts w:ascii="Source Sans Pro" w:hAnsi="Source Sans Pro" w:cs="Segoe UI"/>
          <w:color w:val="666666"/>
          <w:sz w:val="28"/>
          <w:szCs w:val="28"/>
        </w:rPr>
        <w:t xml:space="preserve">Experienced full stack developer with a passion for creating </w:t>
      </w:r>
      <w:r w:rsidR="00BC69CD">
        <w:rPr>
          <w:rFonts w:ascii="Source Sans Pro" w:hAnsi="Source Sans Pro" w:cs="Segoe UI"/>
          <w:color w:val="666666"/>
          <w:sz w:val="28"/>
          <w:szCs w:val="28"/>
        </w:rPr>
        <w:t xml:space="preserve">compelling </w:t>
      </w:r>
      <w:r w:rsidR="00BC69CD">
        <w:rPr>
          <w:rFonts w:ascii="Source Sans Pro" w:hAnsi="Source Sans Pro" w:cs="Segoe UI"/>
          <w:b/>
          <w:color w:val="666666"/>
          <w:sz w:val="28"/>
          <w:szCs w:val="28"/>
        </w:rPr>
        <w:t>user interfaces</w:t>
      </w:r>
      <w:r w:rsidR="00BC69CD" w:rsidRPr="00BC69CD">
        <w:rPr>
          <w:rFonts w:ascii="Source Sans Pro" w:hAnsi="Source Sans Pro" w:cs="Segoe UI"/>
          <w:color w:val="666666"/>
          <w:sz w:val="28"/>
          <w:szCs w:val="28"/>
        </w:rPr>
        <w:t xml:space="preserve"> and connected </w:t>
      </w:r>
      <w:r w:rsidR="00E908B9" w:rsidRPr="00684539">
        <w:rPr>
          <w:rFonts w:ascii="Source Sans Pro" w:hAnsi="Source Sans Pro" w:cs="Segoe UI"/>
          <w:b/>
          <w:color w:val="666666"/>
          <w:sz w:val="28"/>
          <w:szCs w:val="28"/>
        </w:rPr>
        <w:t>cloud service</w:t>
      </w:r>
      <w:r w:rsidR="00BC69CD">
        <w:rPr>
          <w:rFonts w:ascii="Source Sans Pro" w:hAnsi="Source Sans Pro" w:cs="Segoe UI"/>
          <w:b/>
          <w:color w:val="666666"/>
          <w:sz w:val="28"/>
          <w:szCs w:val="28"/>
        </w:rPr>
        <w:t>s</w:t>
      </w:r>
      <w:r w:rsidR="00684539">
        <w:rPr>
          <w:rFonts w:ascii="Source Sans Pro" w:hAnsi="Source Sans Pro" w:cs="Segoe UI"/>
          <w:b/>
          <w:color w:val="666666"/>
          <w:sz w:val="28"/>
          <w:szCs w:val="28"/>
        </w:rPr>
        <w:t>.</w:t>
      </w:r>
      <w:r w:rsidR="00D45000" w:rsidRPr="00D45000">
        <w:rPr>
          <w:rFonts w:ascii="Source Sans Pro" w:hAnsi="Source Sans Pro" w:cs="Segoe UI"/>
          <w:noProof/>
          <w:color w:val="666666"/>
          <w:sz w:val="28"/>
          <w:szCs w:val="28"/>
        </w:rPr>
        <w:t xml:space="preserve"> </w:t>
      </w:r>
    </w:p>
    <w:p w14:paraId="6442D30F" w14:textId="4F17C1A9" w:rsidR="00E91CA7" w:rsidRDefault="00946DEB" w:rsidP="009A16CA">
      <w:pPr>
        <w:tabs>
          <w:tab w:val="left" w:pos="7290"/>
        </w:tabs>
        <w:spacing w:after="29"/>
        <w:ind w:left="727" w:hanging="320"/>
        <w:rPr>
          <w:rFonts w:ascii="Source Sans Pro" w:hAnsi="Source Sans Pro" w:cs="Segoe UI"/>
          <w:i/>
          <w:iCs/>
          <w:color w:val="666666"/>
          <w:sz w:val="24"/>
          <w:szCs w:val="24"/>
        </w:rPr>
      </w:pPr>
      <w:r>
        <w:rPr>
          <w:rFonts w:ascii="Source Sans Pro" w:hAnsi="Source Sans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0623BCF7" wp14:editId="5E9F15EF">
                <wp:simplePos x="0" y="0"/>
                <wp:positionH relativeFrom="column">
                  <wp:posOffset>-93345</wp:posOffset>
                </wp:positionH>
                <wp:positionV relativeFrom="paragraph">
                  <wp:posOffset>9525</wp:posOffset>
                </wp:positionV>
                <wp:extent cx="365760" cy="365760"/>
                <wp:effectExtent l="0" t="0" r="15240" b="15240"/>
                <wp:wrapThrough wrapText="bothSides">
                  <wp:wrapPolygon edited="0">
                    <wp:start x="1500" y="0"/>
                    <wp:lineTo x="0" y="4500"/>
                    <wp:lineTo x="0" y="18000"/>
                    <wp:lineTo x="1500" y="21000"/>
                    <wp:lineTo x="19500" y="21000"/>
                    <wp:lineTo x="21000" y="18000"/>
                    <wp:lineTo x="21000" y="4500"/>
                    <wp:lineTo x="19500" y="0"/>
                    <wp:lineTo x="1500" y="0"/>
                  </wp:wrapPolygon>
                </wp:wrapThrough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0" y="0"/>
                          <a:chExt cx="365760" cy="365760"/>
                        </a:xfrm>
                      </wpg:grpSpPr>
                      <wps:wsp>
                        <wps:cNvPr id="13" name="Oval 13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5760" cy="36576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EC008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bag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59" y="55660"/>
                            <a:ext cx="24638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882A36" id="Group_x0020_133" o:spid="_x0000_s1026" style="position:absolute;margin-left:-7.35pt;margin-top:.75pt;width:28.8pt;height:28.8pt;z-index:251588096" coordsize="365760,36576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">
                <v:oval id="Oval_x0020_13" o:spid="_x0000_s1027" style="position:absolute;width:365760;height:3657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BdGhvQAA&#10;ANsAAAAPAAAAZHJzL2Rvd25yZXYueG1sRE9LCsIwEN0L3iGM4EY0tYJINYr4AVeC2o27oRnbYjMp&#10;TdR6eyMI7ubxvrNYtaYST2pcaVnBeBSBIM6sLjlXkF72wxkI55E1VpZJwZscrJbdzgITbV98oufZ&#10;5yKEsEtQQeF9nUjpsoIMupGtiQN3s41BH2CTS93gK4SbSsZRNJUGSw4NBda0KSi7nx9GwcTzNt+Q&#10;3qaD9e4Y72ITXbVRqt9r13MQnlr/F//cBx3mT+D7SzhALj8A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BeBdGhvQAAANsAAAAPAAAAAAAAAAAAAAAAAJcCAABkcnMvZG93bnJldi54&#10;bWxQSwUGAAAAAAQABAD1AAAAgQMAAAAA&#10;" filled="f" strokecolor="#ec008c" strokeweight="1.5pt">
                  <v:stroke joinstyle="miter"/>
                  <v:path arrowok="t"/>
                  <o:lock v:ext="edit" aspectratio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4" o:spid="_x0000_s1028" type="#_x0000_t75" alt="bag.png" style="position:absolute;left:55659;top:55660;width:246380;height:2463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6E&#10;H+PFAAAA2gAAAA8AAABkcnMvZG93bnJldi54bWxEj91qwkAUhO8LvsNyhN4U3WiLhOgqpSIE+gON&#10;Yrw8ZI9JMHs2ZNcY375bKPRymJlvmNVmMI3oqXO1ZQWzaQSCuLC65lLBYb+bxCCcR9bYWCYFd3Kw&#10;WY8eVphoe+Nv6jNfigBhl6CCyvs2kdIVFRl0U9sSB+9sO4M+yK6UusNbgJtGzqNoIQ3WHBYqbOmt&#10;ouKSXY2CPKXr00dzjr9Miaf3bZ59Hp/vSj2Oh9clCE+D/w//tVOt4AV+r4QbINc/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ehB/jxQAAANoAAAAPAAAAAAAAAAAAAAAAAJwC&#10;AABkcnMvZG93bnJldi54bWxQSwUGAAAAAAQABAD3AAAAjgMAAAAA&#10;">
                  <v:imagedata r:id="rId15" o:title="bag.png"/>
                  <v:path arrowok="t"/>
                </v:shape>
                <w10:wrap type="through"/>
              </v:group>
            </w:pict>
          </mc:Fallback>
        </mc:AlternateContent>
      </w:r>
      <w:r w:rsidR="00216B5B">
        <w:rPr>
          <w:rFonts w:ascii="Source Sans Pro" w:hAnsi="Source Sans Pro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7E687C41" wp14:editId="7CF3379D">
                <wp:simplePos x="0" y="0"/>
                <wp:positionH relativeFrom="column">
                  <wp:posOffset>6365875</wp:posOffset>
                </wp:positionH>
                <wp:positionV relativeFrom="paragraph">
                  <wp:posOffset>163195</wp:posOffset>
                </wp:positionV>
                <wp:extent cx="0" cy="1547446"/>
                <wp:effectExtent l="0" t="0" r="25400" b="2794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744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B6F21" id="Straight_x0020_Connector_x0020_166" o:spid="_x0000_s1026" style="position:absolute;z-index:251723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1.25pt,12.85pt" to="501.25pt,134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9117DC">
        <w:rPr>
          <w:rFonts w:ascii="Source Sans Pro" w:hAnsi="Source Sans Pro" w:cs="Segoe UI"/>
          <w:noProof/>
          <w:color w:val="66666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4483A21B" wp14:editId="19A969F7">
                <wp:simplePos x="0" y="0"/>
                <wp:positionH relativeFrom="column">
                  <wp:posOffset>6318738</wp:posOffset>
                </wp:positionH>
                <wp:positionV relativeFrom="paragraph">
                  <wp:posOffset>169058</wp:posOffset>
                </wp:positionV>
                <wp:extent cx="0" cy="5093676"/>
                <wp:effectExtent l="0" t="0" r="2540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36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287F5" id="Straight_x0020_Connector_x0020_2" o:spid="_x0000_s1026" style="position:absolute;z-index:25157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7.55pt,13.3pt" to="497.55pt,41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" strokecolor="#e7e6e6 [3214]" strokeweight=".5pt">
                <v:stroke joinstyle="miter"/>
              </v:line>
            </w:pict>
          </mc:Fallback>
        </mc:AlternateContent>
      </w:r>
      <w:r w:rsidR="00BD743E">
        <w:rPr>
          <w:rFonts w:ascii="Source Sans Pro" w:hAnsi="Source Sans Pro" w:cs="Segoe UI"/>
          <w:noProof/>
          <w:color w:val="66666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5DFBDE64" wp14:editId="1352D9D0">
                <wp:simplePos x="0" y="0"/>
                <wp:positionH relativeFrom="column">
                  <wp:posOffset>5917565</wp:posOffset>
                </wp:positionH>
                <wp:positionV relativeFrom="paragraph">
                  <wp:posOffset>168910</wp:posOffset>
                </wp:positionV>
                <wp:extent cx="400685" cy="0"/>
                <wp:effectExtent l="0" t="0" r="3111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089729" id="Straight_x0020_Connector_x0020_1" o:spid="_x0000_s1026" style="position:absolute;z-index:25157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5.95pt,13.3pt" to="497.5pt,13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" strokecolor="#cfcdcd [2894]" strokeweight="1.5pt">
                <v:stroke joinstyle="miter"/>
              </v:line>
            </w:pict>
          </mc:Fallback>
        </mc:AlternateContent>
      </w:r>
      <w:r w:rsidR="00684539">
        <w:rPr>
          <w:rFonts w:ascii="Source Sans Pro" w:hAnsi="Source Sans Pro"/>
          <w:color w:val="666666"/>
          <w:sz w:val="28"/>
          <w:szCs w:val="28"/>
        </w:rPr>
        <w:tab/>
      </w:r>
      <w:r w:rsidR="00E908B9" w:rsidRPr="00C76536">
        <w:rPr>
          <w:rFonts w:ascii="Source Sans Pro Semibold" w:hAnsi="Source Sans Pro Semibold"/>
          <w:b/>
          <w:bCs/>
          <w:color w:val="000000"/>
          <w:sz w:val="28"/>
          <w:szCs w:val="24"/>
        </w:rPr>
        <w:t>Senior Software Development Engineer</w:t>
      </w:r>
      <w:r w:rsidR="00E908B9">
        <w:rPr>
          <w:rFonts w:ascii="Source Sans Pro" w:hAnsi="Source Sans Pro"/>
          <w:color w:val="000000"/>
          <w:sz w:val="28"/>
          <w:szCs w:val="28"/>
        </w:rPr>
        <w:tab/>
      </w:r>
      <w:r w:rsidR="00E908B9">
        <w:rPr>
          <w:rFonts w:ascii="Source Sans Pro" w:hAnsi="Source Sans Pro"/>
          <w:color w:val="000000"/>
          <w:sz w:val="24"/>
          <w:szCs w:val="24"/>
        </w:rPr>
        <w:t>Sep 201</w:t>
      </w:r>
      <w:r w:rsidR="00E51F6C">
        <w:rPr>
          <w:rFonts w:ascii="Source Sans Pro" w:hAnsi="Source Sans Pro"/>
          <w:color w:val="000000"/>
          <w:sz w:val="24"/>
          <w:szCs w:val="24"/>
        </w:rPr>
        <w:t>6</w:t>
      </w:r>
      <w:r w:rsidR="00E908B9">
        <w:rPr>
          <w:rFonts w:ascii="Source Sans Pro" w:hAnsi="Source Sans Pro"/>
          <w:color w:val="000000"/>
          <w:sz w:val="24"/>
          <w:szCs w:val="24"/>
        </w:rPr>
        <w:t xml:space="preserve"> </w:t>
      </w:r>
      <w:r w:rsidR="00E908B9">
        <w:rPr>
          <w:rFonts w:ascii="Source Sans Pro" w:hAnsi="Source Sans Pro" w:cs="Segoe UI"/>
          <w:color w:val="000000"/>
          <w:sz w:val="24"/>
          <w:szCs w:val="24"/>
        </w:rPr>
        <w:t>– Present</w:t>
      </w:r>
    </w:p>
    <w:p w14:paraId="72A7D6D7" w14:textId="4B8F0738" w:rsidR="00E91CA7" w:rsidRDefault="001A7881" w:rsidP="00FD4278">
      <w:pPr>
        <w:tabs>
          <w:tab w:val="left" w:pos="990"/>
          <w:tab w:val="left" w:pos="8100"/>
        </w:tabs>
        <w:spacing w:after="200"/>
        <w:ind w:left="720"/>
        <w:rPr>
          <w:rFonts w:ascii="Source Sans Pro" w:hAnsi="Source Sans Pro" w:cs="Segoe UI"/>
          <w:iCs/>
          <w:color w:val="000000"/>
          <w:sz w:val="24"/>
          <w:szCs w:val="24"/>
        </w:rPr>
      </w:pPr>
      <w:r w:rsidRPr="00421B58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49888" behindDoc="0" locked="0" layoutInCell="1" allowOverlap="1" wp14:anchorId="7845AA90" wp14:editId="2EC51C25">
                <wp:simplePos x="0" y="0"/>
                <wp:positionH relativeFrom="column">
                  <wp:posOffset>74930</wp:posOffset>
                </wp:positionH>
                <wp:positionV relativeFrom="paragraph">
                  <wp:posOffset>238635</wp:posOffset>
                </wp:positionV>
                <wp:extent cx="36195" cy="1060450"/>
                <wp:effectExtent l="0" t="0" r="0" b="6350"/>
                <wp:wrapThrough wrapText="bothSides">
                  <wp:wrapPolygon edited="0">
                    <wp:start x="0" y="0"/>
                    <wp:lineTo x="0" y="21212"/>
                    <wp:lineTo x="0" y="21212"/>
                    <wp:lineTo x="0" y="0"/>
                    <wp:lineTo x="0" y="0"/>
                  </wp:wrapPolygon>
                </wp:wrapThrough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1060450"/>
                          <a:chOff x="0" y="0"/>
                          <a:chExt cx="36195" cy="1060764"/>
                        </a:xfrm>
                      </wpg:grpSpPr>
                      <wps:wsp>
                        <wps:cNvPr id="9" name="Oval 9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>
                          <a:spLocks noChangeAspect="1"/>
                        </wps:cNvSpPr>
                        <wps:spPr>
                          <a:xfrm>
                            <a:off x="0" y="10466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>
                          <a:spLocks noChangeAspect="1"/>
                        </wps:cNvSpPr>
                        <wps:spPr>
                          <a:xfrm>
                            <a:off x="0" y="20381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17"/>
                        <wps:cNvSpPr>
                          <a:spLocks noChangeAspect="1"/>
                        </wps:cNvSpPr>
                        <wps:spPr>
                          <a:xfrm>
                            <a:off x="0" y="30847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18"/>
                        <wps:cNvSpPr>
                          <a:spLocks noChangeAspect="1"/>
                        </wps:cNvSpPr>
                        <wps:spPr>
                          <a:xfrm>
                            <a:off x="0" y="40762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Oval 20"/>
                        <wps:cNvSpPr>
                          <a:spLocks noChangeAspect="1"/>
                        </wps:cNvSpPr>
                        <wps:spPr>
                          <a:xfrm>
                            <a:off x="0" y="51228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Oval 21"/>
                        <wps:cNvSpPr>
                          <a:spLocks noChangeAspect="1"/>
                        </wps:cNvSpPr>
                        <wps:spPr>
                          <a:xfrm>
                            <a:off x="0" y="61143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Oval 24"/>
                        <wps:cNvSpPr>
                          <a:spLocks noChangeAspect="1"/>
                        </wps:cNvSpPr>
                        <wps:spPr>
                          <a:xfrm>
                            <a:off x="0" y="71609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val 25"/>
                        <wps:cNvSpPr>
                          <a:spLocks noChangeAspect="1"/>
                        </wps:cNvSpPr>
                        <wps:spPr>
                          <a:xfrm>
                            <a:off x="0" y="815248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Oval 26"/>
                        <wps:cNvSpPr>
                          <a:spLocks noChangeAspect="1"/>
                        </wps:cNvSpPr>
                        <wps:spPr>
                          <a:xfrm>
                            <a:off x="0" y="919908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val 50"/>
                        <wps:cNvSpPr>
                          <a:spLocks noChangeAspect="1"/>
                        </wps:cNvSpPr>
                        <wps:spPr>
                          <a:xfrm>
                            <a:off x="0" y="1024569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8BE958" id="Group_x0020_61" o:spid="_x0000_s1026" style="position:absolute;margin-left:5.9pt;margin-top:18.8pt;width:2.85pt;height:83.5pt;z-index:251749888;mso-height-relative:margin" coordsize="36195,106076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">
                <v:oval id="Oval_x0020_9" o:spid="_x0000_s1027" style="position:absolute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X9xBwwAA&#10;ANoAAAAPAAAAZHJzL2Rvd25yZXYueG1sRI9Bi8IwFITvwv6H8Ba8aboeRKtRZNkFhfagLq7HR/Ns&#10;q81LaWKt/94IgsdhZr5h5svOVKKlxpWWFXwNIxDEmdUl5wr+9r+DCQjnkTVWlknBnRwsFx+9Ocba&#10;3nhL7c7nIkDYxaig8L6OpXRZQQbd0NbEwTvZxqAPssmlbvAW4KaSoygaS4Mlh4UCa/ouKLvsrkbB&#10;Nt38H89J0iYrd3I/o0m6PhxSpfqf3WoGwlPn3+FXe60VTOF5JdwAuXg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WX9xBwwAAANo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2" o:spid="_x0000_s1028" style="position:absolute;top:104660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Py4twgAA&#10;ANsAAAAPAAAAZHJzL2Rvd25yZXYueG1sRE9Li8IwEL4L+x/CLOxN0+1hkWoUWXZBoT34QD0OzdhW&#10;m0lpYq3/3giCt/n4njOd96YWHbWusqzgexSBIM6trrhQsNv+D8cgnEfWWFsmBXdyMJ99DKaYaHvj&#10;NXUbX4gQwi5BBaX3TSKly0sy6Ea2IQ7cybYGfYBtIXWLtxBuahlH0Y80WHFoKLGh35Lyy+ZqFKyz&#10;1eF4TtMuXbiT+4vH2XK/z5T6+uwXExCeev8Wv9xLHebH8PwlHCBn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8/Li3CAAAA2wAAAA8AAAAAAAAAAAAAAAAAlwIAAGRycy9kb3du&#10;cmV2LnhtbFBLBQYAAAAABAAEAPUAAACG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14" o:spid="_x0000_s1029" style="position:absolute;top:20381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mhPCwwAA&#10;ANsAAAAPAAAAZHJzL2Rvd25yZXYueG1sRE9Na8JAEL0L/Q/LFLzVTYNISF0llBYUkkO02B6H7Jik&#10;zc6G7Brjv+8WCt7m8T5nvZ1MJ0YaXGtZwfMiAkFcWd1yreDj+P6UgHAeWWNnmRTcyMF28zBbY6rt&#10;lUsaD74WIYRdigoa7/tUSlc1ZNAtbE8cuLMdDPoAh1rqAa8h3HQyjqKVNNhyaGiwp9eGqp/DxSgo&#10;i/3n13eej3nmzu4tTord6VQoNX+cshcQniZ/F/+7dzrMX8LfL+EAufk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PmhPCwwAAANs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7" o:spid="_x0000_s1030" style="position:absolute;top:30847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SI21wwAA&#10;ANsAAAAPAAAAZHJzL2Rvd25yZXYueG1sRE9Na8JAEL0L/Q/LFLzVTXPQkLpKKC0oJIdosT0O2TFJ&#10;m50N2TXGf98tFLzN433OejuZTow0uNaygudFBIK4srrlWsHH8f0pAeE8ssbOMim4kYPt5mG2xlTb&#10;K5c0HnwtQgi7FBU03veplK5qyKBb2J44cGc7GPQBDrXUA15DuOlkHEVLabDl0NBgT68NVT+Hi1FQ&#10;FvvPr+88H/PMnd1bnBS706lQav44ZS8gPE3+Lv5373SYv4K/X8IBcvML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/SI21wwAAANs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8" o:spid="_x0000_s1031" style="position:absolute;top:40762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1xnHxQAA&#10;ANsAAAAPAAAAZHJzL2Rvd25yZXYueG1sRI9Ba8JAEIXvQv/DMgVvuqmHItFVRFqwkBy0oh6H7JhE&#10;s7Mhu43x33cOhd5meG/e+2a5HlyjeupC7dnA2zQBRVx4W3Np4Pj9OZmDChHZYuOZDDwpwHr1Mlpi&#10;av2D99QfYqkkhEOKBqoY21TrUFTkMEx9Syza1XcOo6xdqW2HDwl3jZ4lybt2WLM0VNjStqLifvhx&#10;Bvb51/lyy7I+24Rr+JjN893plBszfh02C1CRhvhv/rveWcEXWPlFBtCr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7XGcf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20" o:spid="_x0000_s1032" style="position:absolute;top:51228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zd98wgAA&#10;ANsAAAAPAAAAZHJzL2Rvd25yZXYueG1sRE/Pa8IwFL4P/B/CE3ZbU3sYUhtFhoJCe9CJ7vhonk23&#10;5qU0We3+++Uw2PHj+11sJtuJkQbfOlawSFIQxLXTLTcKLu/7lyUIH5A1do5JwQ952KxnTwXm2j34&#10;ROM5NCKGsM9RgQmhz6X0tSGLPnE9ceTubrAYIhwaqQd8xHDbySxNX6XFlmODwZ7eDNVf52+r4FQd&#10;bx+fZTmWW3/3u2xZHa7XSqnn+bRdgQg0hX/xn/ugFWRxffwSf4Bc/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7N33zCAAAA2wAAAA8AAAAAAAAAAAAAAAAAlwIAAGRycy9kb3du&#10;cmV2LnhtbFBLBQYAAAAABAAEAPUAAACG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21" o:spid="_x0000_s1033" style="position:absolute;top:61143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gXrnxAAA&#10;ANsAAAAPAAAAZHJzL2Rvd25yZXYueG1sRI9Bi8IwFITvC/6H8ARva2oPItUoIgoutAddUY+P5tlW&#10;m5fSZGv992ZhYY/DzHzDLFa9qUVHrassK5iMIxDEudUVFwpO37vPGQjnkTXWlknBixysloOPBSba&#10;PvlA3dEXIkDYJaig9L5JpHR5SQbd2DbEwbvZ1qAPsi2kbvEZ4KaWcRRNpcGKw0KJDW1Kyh/HH6Pg&#10;kH1drvc07dK1u7ltPMv253Om1GjYr+cgPPX+P/zX3msF8QR+v4QfIJd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YF658QAAADb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24" o:spid="_x0000_s1034" style="position:absolute;top:71609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tl/xQAA&#10;ANsAAAAPAAAAZHJzL2Rvd25yZXYueG1sRI9Pa8JAFMTvBb/D8gRvdWOQItFVRBQsJAf/oB4f2WcS&#10;zb4N2W1Mv323UOhxmJnfMItVb2rRUesqywom4wgEcW51xYWC82n3PgPhPLLG2jIp+CYHq+XgbYGJ&#10;ti8+UHf0hQgQdgkqKL1vEildXpJBN7YNcfDutjXog2wLqVt8BbipZRxFH9JgxWGhxIY2JeXP45dR&#10;cMg+r7dHmnbp2t3dNp5l+8slU2o07NdzEJ56/x/+a++1gngKv1/CD5D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H22X/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25" o:spid="_x0000_s1035" style="position:absolute;top:815248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unzkxQAA&#10;ANsAAAAPAAAAZHJzL2Rvd25yZXYueG1sRI9Pa8JAFMTvBb/D8gRvdWPAItFVRBQsJAf/oB4f2WcS&#10;zb4N2W1Mv323UOhxmJnfMItVb2rRUesqywom4wgEcW51xYWC82n3PgPhPLLG2jIp+CYHq+XgbYGJ&#10;ti8+UHf0hQgQdgkqKL1vEildXpJBN7YNcfDutjXog2wLqVt8BbipZRxFH9JgxWGhxIY2JeXP45dR&#10;cMg+r7dHmnbp2t3dNp5l+8slU2o07NdzEJ56/x/+a++1gngKv1/CD5DL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66fOT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26" o:spid="_x0000_s1036" style="position:absolute;top:919908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aOKTxAAA&#10;ANsAAAAPAAAAZHJzL2Rvd25yZXYueG1sRI9Pi8IwFMTvC36H8IS9rak9iFSjiCgotAf/oB4fzbOt&#10;Ni+lydbut98sLHgcZuY3zHzZm1p01LrKsoLxKAJBnFtdcaHgfNp+TUE4j6yxtkwKfsjBcjH4mGOi&#10;7YsP1B19IQKEXYIKSu+bREqXl2TQjWxDHLy7bQ36INtC6hZfAW5qGUfRRBqsOCyU2NC6pPx5/DYK&#10;Dtn+enukaZeu3N1t4mm2u1wypT6H/WoGwlPv3+H/9k4riCfw9yX8ALn4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mjik8QAAADb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50" o:spid="_x0000_s1037" style="position:absolute;top:1024569;width:36195;height:361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y6wBwQAA&#10;ANsAAAAPAAAAZHJzL2Rvd25yZXYueG1sRE9Ni8IwEL0v+B/CCN7WVEGRahQRFxTag+6iHodmbKvN&#10;pDTZWv+9OQgeH+97sepMJVpqXGlZwWgYgSDOrC45V/D3+/M9A+E8ssbKMil4koPVsve1wFjbBx+o&#10;PfpchBB2MSoovK9jKV1WkEE3tDVx4K62MegDbHKpG3yEcFPJcRRNpcGSQ0OBNW0Kyu7Hf6PgkO7P&#10;l1uStMnaXd12PEt3p1Oq1KDfrecgPHX+I367d1rBJKwPX8IPkMsX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susAcEAAADbAAAADwAAAAAAAAAAAAAAAACXAgAAZHJzL2Rvd25y&#10;ZXYueG1sUEsFBgAAAAAEAAQA9QAAAIUDAAAAAA==&#10;" fillcolor="#e7e6e6 [3214]" stroked="f" strokeweight="1pt">
                  <v:stroke joinstyle="miter"/>
                  <v:path arrowok="t"/>
                  <o:lock v:ext="edit" aspectratio="t"/>
                </v:oval>
                <w10:wrap type="through"/>
              </v:group>
            </w:pict>
          </mc:Fallback>
        </mc:AlternateContent>
      </w:r>
      <w:r w:rsidR="00D54F10" w:rsidRPr="00421B58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5861BA0" wp14:editId="4914CEE1">
                <wp:simplePos x="0" y="0"/>
                <wp:positionH relativeFrom="column">
                  <wp:posOffset>5194300</wp:posOffset>
                </wp:positionH>
                <wp:positionV relativeFrom="paragraph">
                  <wp:posOffset>171450</wp:posOffset>
                </wp:positionV>
                <wp:extent cx="732155" cy="251460"/>
                <wp:effectExtent l="0" t="0" r="0" b="254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55" cy="251460"/>
                          <a:chOff x="0" y="0"/>
                          <a:chExt cx="732220" cy="251460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101600" y="0"/>
                            <a:ext cx="6306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D5F3E6" w14:textId="3D7C3A73" w:rsidR="004B020B" w:rsidRPr="004B020B" w:rsidRDefault="004B020B">
                              <w:pPr>
                                <w:rPr>
                                  <w:rFonts w:ascii="Source Sans Pro" w:hAnsi="Source Sans Pro"/>
                                </w:rPr>
                              </w:pPr>
                              <w:r w:rsidRPr="004B020B">
                                <w:rPr>
                                  <w:rFonts w:ascii="Source Sans Pro" w:hAnsi="Source Sans Pro"/>
                                </w:rPr>
                                <w:t>1</w:t>
                              </w:r>
                              <w:r w:rsidR="005479E8"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>+</w:t>
                              </w:r>
                              <w:r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 xml:space="preserve"> </w:t>
                              </w:r>
                              <w:r w:rsidRPr="00075E2C">
                                <w:rPr>
                                  <w:rFonts w:ascii="Source Sans Pro" w:hAnsi="Source Sans Pro"/>
                                  <w:color w:val="767171" w:themeColor="background2" w:themeShade="80"/>
                                </w:rPr>
                                <w:t>year</w:t>
                              </w:r>
                              <w:r w:rsidR="00075E2C">
                                <w:rPr>
                                  <w:rFonts w:ascii="Source Sans Pro" w:hAnsi="Source Sans Pro"/>
                                  <w:color w:val="767171" w:themeColor="background2" w:themeShade="8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 descr="cv%20assets/clock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14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861BA0" id="Group_x0020_47" o:spid="_x0000_s1030" style="position:absolute;left:0;text-align:left;margin-left:409pt;margin-top:13.5pt;width:57.65pt;height:19.8pt;z-index:251651584" coordsize="732220,25146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">
                <v:shape id="Text_x0020_Box_x0020_36" o:spid="_x0000_s1031" type="#_x0000_t202" style="position:absolute;left:101600;width:630620;height:25146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kLR2wwAA&#10;ANsAAAAPAAAAZHJzL2Rvd25yZXYueG1sRI9Ba8JAFITvgv9heUJvumutoqmrSKXQk9JUBW+P7DMJ&#10;zb4N2a1J/70rCB6HmfmGWa47W4krNb50rGE8UiCIM2dKzjUcfj6HcxA+IBusHJOGf/KwXvV7S0yM&#10;a/mbrmnIRYSwT1BDEUKdSOmzgiz6kauJo3dxjcUQZZNL02Ab4baSr0rNpMWS40KBNX0UlP2mf1bD&#10;cXc5n97UPt/aad26Tkm2C6n1y6DbvIMI1IVn+NH+MhomM7h/iT9Arm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3kLR2wwAAANsAAAAPAAAAAAAAAAAAAAAAAJcCAABkcnMvZG93&#10;bnJldi54bWxQSwUGAAAAAAQABAD1AAAAhwMAAAAA&#10;" filled="f" stroked="f">
                  <v:textbox>
                    <w:txbxContent>
                      <w:p w14:paraId="6AD5F3E6" w14:textId="3D7C3A73" w:rsidR="004B020B" w:rsidRPr="004B020B" w:rsidRDefault="004B020B">
                        <w:pPr>
                          <w:rPr>
                            <w:rFonts w:ascii="Source Sans Pro" w:hAnsi="Source Sans Pro"/>
                          </w:rPr>
                        </w:pPr>
                        <w:r w:rsidRPr="004B020B">
                          <w:rPr>
                            <w:rFonts w:ascii="Source Sans Pro" w:hAnsi="Source Sans Pro"/>
                          </w:rPr>
                          <w:t>1</w:t>
                        </w:r>
                        <w:r w:rsidR="005479E8"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>+</w:t>
                        </w:r>
                        <w:r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 xml:space="preserve"> </w:t>
                        </w:r>
                        <w:r w:rsidRPr="00075E2C">
                          <w:rPr>
                            <w:rFonts w:ascii="Source Sans Pro" w:hAnsi="Source Sans Pro"/>
                            <w:color w:val="767171" w:themeColor="background2" w:themeShade="80"/>
                          </w:rPr>
                          <w:t>year</w:t>
                        </w:r>
                        <w:r w:rsidR="00075E2C">
                          <w:rPr>
                            <w:rFonts w:ascii="Source Sans Pro" w:hAnsi="Source Sans Pro"/>
                            <w:color w:val="767171" w:themeColor="background2" w:themeShade="80"/>
                          </w:rPr>
                          <w:t>s</w:t>
                        </w:r>
                      </w:p>
                    </w:txbxContent>
                  </v:textbox>
                </v:shape>
                <v:shape id="Picture_x0020_16" o:spid="_x0000_s1032" type="#_x0000_t75" alt="cv%20assets/clock.png" style="position:absolute;top:40914;width:164465;height:16446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D1&#10;3kXBAAAA2wAAAA8AAABkcnMvZG93bnJldi54bWxET01rAjEQvRf8D2EEL6Vm9RB0a5QiCF48dOtB&#10;b0My3V12M1mSqOu/bwqF3ubxPmezG10v7hRi61nDYl6AIDbetlxrOH8d3lYgYkK22HsmDU+KsNtO&#10;XjZYWv/gT7pXqRY5hGOJGpqUhlLKaBpyGOd+IM7ctw8OU4ahljbgI4e7Xi6LQkmHLeeGBgfaN2S6&#10;6uY0mPF6rtSpUq8Kw5H7i+m69Urr2XT8eAeRaEz/4j/30eb5Cn5/yQfI7Q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KD13kXBAAAA2wAAAA8AAAAAAAAAAAAAAAAAnAIAAGRy&#10;cy9kb3ducmV2LnhtbFBLBQYAAAAABAAEAPcAAACKAwAAAAA=&#10;">
                  <v:imagedata r:id="rId17" o:title="cv%20assets/clock.png"/>
                  <v:path arrowok="t"/>
                </v:shape>
              </v:group>
            </w:pict>
          </mc:Fallback>
        </mc:AlternateContent>
      </w:r>
      <w:r w:rsidR="007C2E7E" w:rsidRPr="00421B58">
        <w:rPr>
          <w:rFonts w:ascii="Source Sans Pro" w:hAnsi="Source Sans Pro" w:cs="Segoe UI"/>
          <w:color w:val="000000" w:themeColor="text1"/>
          <w:sz w:val="21"/>
          <w:szCs w:val="21"/>
        </w:rPr>
        <w:t>SoftSource</w:t>
      </w:r>
      <w:r w:rsidR="007C2E7E" w:rsidRPr="006E7705">
        <w:rPr>
          <w:rFonts w:ascii="Source Sans Pro" w:hAnsi="Source Sans Pro" w:cs="Segoe UI"/>
          <w:color w:val="7F7F7F" w:themeColor="text1" w:themeTint="80"/>
          <w:sz w:val="21"/>
          <w:szCs w:val="21"/>
        </w:rPr>
        <w:t xml:space="preserve"> / </w:t>
      </w:r>
      <w:r w:rsidR="00E908B9" w:rsidRPr="00C8410B">
        <w:rPr>
          <w:rFonts w:ascii="Source Sans Pro" w:hAnsi="Source Sans Pro" w:cs="Segoe UI"/>
          <w:color w:val="767171" w:themeColor="background2" w:themeShade="80"/>
          <w:sz w:val="21"/>
          <w:szCs w:val="21"/>
        </w:rPr>
        <w:t>WebMD vendor</w:t>
      </w:r>
      <w:r w:rsidR="00E908B9">
        <w:rPr>
          <w:rFonts w:ascii="Source Sans Pro" w:hAnsi="Source Sans Pro" w:cs="Segoe UI"/>
          <w:i/>
          <w:iCs/>
          <w:color w:val="666666"/>
          <w:sz w:val="24"/>
          <w:szCs w:val="24"/>
        </w:rPr>
        <w:tab/>
      </w:r>
      <w:r w:rsidR="00E908B9" w:rsidRPr="00A72F16">
        <w:rPr>
          <w:rFonts w:ascii="Source Sans Pro" w:hAnsi="Source Sans Pro" w:cs="Segoe UI"/>
          <w:i/>
          <w:iCs/>
          <w:color w:val="666666"/>
          <w:sz w:val="22"/>
          <w:szCs w:val="22"/>
        </w:rPr>
        <w:t>Portland OR</w:t>
      </w:r>
    </w:p>
    <w:p w14:paraId="2BE9E1A1" w14:textId="26A16DD5" w:rsidR="00E91CA7" w:rsidRPr="009A16CA" w:rsidRDefault="00095BAC" w:rsidP="00FD4278">
      <w:pPr>
        <w:tabs>
          <w:tab w:val="left" w:pos="1021"/>
        </w:tabs>
        <w:spacing w:after="220"/>
        <w:ind w:left="1022" w:right="2347"/>
        <w:rPr>
          <w:rFonts w:ascii="Source Sans Pro" w:hAnsi="Source Sans Pro" w:cs="Segoe UI"/>
          <w:iCs/>
          <w:color w:val="000000"/>
          <w:sz w:val="22"/>
          <w:szCs w:val="22"/>
        </w:rPr>
      </w:pPr>
      <w:r>
        <w:rPr>
          <w:rFonts w:ascii="Source Sans Pro" w:hAnsi="Source Sans Pro" w:cs="Segoe UI"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726336" behindDoc="0" locked="0" layoutInCell="1" allowOverlap="1" wp14:anchorId="3621F48D" wp14:editId="04F9EA3A">
            <wp:simplePos x="0" y="0"/>
            <wp:positionH relativeFrom="column">
              <wp:posOffset>4368801</wp:posOffset>
            </wp:positionH>
            <wp:positionV relativeFrom="paragraph">
              <wp:posOffset>67733</wp:posOffset>
            </wp:positionV>
            <wp:extent cx="1448929" cy="813434"/>
            <wp:effectExtent l="0" t="0" r="0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v%20assets/softsourc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929" cy="81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C7F">
        <w:rPr>
          <w:rFonts w:ascii="Source Sans Pro" w:hAnsi="Source Sans Pro" w:cs="Segoe UI"/>
          <w:noProof/>
          <w:color w:val="66666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749BB9AA" wp14:editId="029B5D09">
                <wp:simplePos x="0" y="0"/>
                <wp:positionH relativeFrom="column">
                  <wp:posOffset>6113766</wp:posOffset>
                </wp:positionH>
                <wp:positionV relativeFrom="paragraph">
                  <wp:posOffset>416560</wp:posOffset>
                </wp:positionV>
                <wp:extent cx="207010" cy="0"/>
                <wp:effectExtent l="0" t="0" r="2159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30956E" id="Straight_x0020_Connector_x0020_11" o:spid="_x0000_s1026" style="position:absolute;z-index:25158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4pt,32.8pt" to="497.7pt,32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" strokecolor="#cfcdcd [2894]">
                <v:stroke joinstyle="miter"/>
              </v:line>
            </w:pict>
          </mc:Fallback>
        </mc:AlternateContent>
      </w:r>
      <w:r w:rsidR="00E908B9" w:rsidRPr="008C2233">
        <w:rPr>
          <w:rFonts w:ascii="Source Sans Pro" w:hAnsi="Source Sans Pro" w:cs="Segoe UI"/>
          <w:iCs/>
          <w:color w:val="000000"/>
          <w:sz w:val="22"/>
          <w:szCs w:val="22"/>
        </w:rPr>
        <w:t xml:space="preserve">Developed server-rendered </w:t>
      </w:r>
      <w:r w:rsidR="00E908B9" w:rsidRPr="008C2233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React/Redux</w:t>
      </w:r>
      <w:r w:rsidR="00E908B9" w:rsidRPr="008C2233">
        <w:rPr>
          <w:rFonts w:ascii="Source Sans Pro" w:hAnsi="Source Sans Pro" w:cs="Segoe UI"/>
          <w:iCs/>
          <w:color w:val="000000"/>
          <w:sz w:val="22"/>
          <w:szCs w:val="22"/>
        </w:rPr>
        <w:t xml:space="preserve"> applications served</w:t>
      </w:r>
      <w:r w:rsidR="00E908B9"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with </w:t>
      </w:r>
      <w:r w:rsidR="00E908B9"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expess.js</w:t>
      </w:r>
      <w:r w:rsidR="00E908B9"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and driven by </w:t>
      </w:r>
      <w:r w:rsidR="00684539"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 xml:space="preserve">ASP.NET </w:t>
      </w:r>
      <w:r w:rsidR="00E908B9"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WebAPI</w:t>
      </w:r>
      <w:r w:rsidR="00E908B9"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back-end</w:t>
      </w:r>
      <w:r w:rsidR="007C2E7E" w:rsidRPr="009A16CA">
        <w:rPr>
          <w:rFonts w:ascii="Source Sans Pro" w:hAnsi="Source Sans Pro" w:cs="Segoe UI"/>
          <w:iCs/>
          <w:color w:val="000000"/>
          <w:sz w:val="22"/>
          <w:szCs w:val="22"/>
        </w:rPr>
        <w:t>.</w:t>
      </w:r>
    </w:p>
    <w:p w14:paraId="4681AA24" w14:textId="5F89A47B" w:rsidR="00E91CA7" w:rsidRPr="009A16CA" w:rsidRDefault="007C2E7E" w:rsidP="00CF122F">
      <w:pPr>
        <w:tabs>
          <w:tab w:val="left" w:pos="1021"/>
        </w:tabs>
        <w:spacing w:after="260"/>
        <w:ind w:left="1022" w:right="2347"/>
        <w:rPr>
          <w:rFonts w:ascii="Source Sans Pro" w:hAnsi="Source Sans Pro"/>
          <w:color w:val="000000"/>
          <w:sz w:val="22"/>
          <w:szCs w:val="22"/>
        </w:rPr>
      </w:pP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Implemented </w:t>
      </w:r>
      <w:r w:rsidR="00031C79">
        <w:rPr>
          <w:rFonts w:ascii="Source Sans Pro" w:hAnsi="Source Sans Pro" w:cs="Segoe UI"/>
          <w:iCs/>
          <w:color w:val="000000"/>
          <w:sz w:val="22"/>
          <w:szCs w:val="22"/>
        </w:rPr>
        <w:t xml:space="preserve">page 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designs using accessible </w:t>
      </w:r>
      <w:r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HTML5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and </w:t>
      </w:r>
      <w:r w:rsidR="00BC5AEE" w:rsidRPr="009A16CA">
        <w:rPr>
          <w:rFonts w:ascii="Source Sans Pro" w:hAnsi="Source Sans Pro" w:cs="Segoe UI"/>
          <w:iCs/>
          <w:color w:val="000000"/>
          <w:sz w:val="22"/>
          <w:szCs w:val="22"/>
        </w:rPr>
        <w:t>object oriented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</w:t>
      </w:r>
      <w:r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LESS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 styles, tested with </w:t>
      </w:r>
      <w:r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Jest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, </w:t>
      </w:r>
      <w:r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Enzyme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 xml:space="preserve">, and </w:t>
      </w:r>
      <w:r w:rsidRPr="009A16CA">
        <w:rPr>
          <w:rFonts w:ascii="Source Sans Pro" w:hAnsi="Source Sans Pro" w:cs="Segoe UI"/>
          <w:iCs/>
          <w:color w:val="767171" w:themeColor="background2" w:themeShade="80"/>
          <w:sz w:val="22"/>
          <w:szCs w:val="22"/>
        </w:rPr>
        <w:t>Mocha</w:t>
      </w:r>
      <w:r w:rsidRPr="009A16CA">
        <w:rPr>
          <w:rFonts w:ascii="Source Sans Pro" w:hAnsi="Source Sans Pro" w:cs="Segoe UI"/>
          <w:iCs/>
          <w:color w:val="000000"/>
          <w:sz w:val="22"/>
          <w:szCs w:val="22"/>
        </w:rPr>
        <w:t>.</w:t>
      </w:r>
    </w:p>
    <w:p w14:paraId="7768F9F2" w14:textId="46525F9F" w:rsidR="00E91CA7" w:rsidRDefault="00717334" w:rsidP="00E61873">
      <w:pPr>
        <w:tabs>
          <w:tab w:val="left" w:pos="1859"/>
          <w:tab w:val="left" w:pos="7110"/>
        </w:tabs>
        <w:spacing w:before="120"/>
        <w:ind w:left="720"/>
        <w:rPr>
          <w:rFonts w:ascii="Source Sans Pro" w:hAnsi="Source Sans Pro"/>
          <w:i/>
          <w:iCs/>
          <w:color w:val="666666"/>
          <w:sz w:val="24"/>
          <w:szCs w:val="24"/>
        </w:rPr>
      </w:pPr>
      <w:r>
        <w:rPr>
          <w:rFonts w:ascii="Source Sans Pro" w:hAnsi="Source Sans Pro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70026" behindDoc="0" locked="0" layoutInCell="1" allowOverlap="1" wp14:anchorId="1BF64FB6" wp14:editId="120C0670">
                <wp:simplePos x="0" y="0"/>
                <wp:positionH relativeFrom="column">
                  <wp:posOffset>20955</wp:posOffset>
                </wp:positionH>
                <wp:positionV relativeFrom="paragraph">
                  <wp:posOffset>116205</wp:posOffset>
                </wp:positionV>
                <wp:extent cx="137160" cy="137160"/>
                <wp:effectExtent l="0" t="0" r="15240" b="15240"/>
                <wp:wrapThrough wrapText="bothSides">
                  <wp:wrapPolygon edited="0">
                    <wp:start x="0" y="0"/>
                    <wp:lineTo x="0" y="20000"/>
                    <wp:lineTo x="20000" y="20000"/>
                    <wp:lineTo x="20000" y="0"/>
                    <wp:lineTo x="0" y="0"/>
                  </wp:wrapPolygon>
                </wp:wrapThrough>
                <wp:docPr id="31" name="Oval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7160" cy="1371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7389BD" id="Oval_x0020_31" o:spid="_x0000_s1026" style="position:absolute;margin-left:1.65pt;margin-top:9.15pt;width:10.8pt;height:10.8pt;z-index:2517700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" filled="f" strokecolor="#aeaaaa [2414]" strokeweight="2.25pt">
                <v:stroke joinstyle="miter"/>
                <v:path arrowok="t"/>
                <o:lock v:ext="edit" aspectratio="t"/>
                <w10:wrap type="through"/>
              </v:oval>
            </w:pict>
          </mc:Fallback>
        </mc:AlternateContent>
      </w:r>
      <w:r w:rsidR="00D96DBA" w:rsidRPr="00C76536">
        <w:rPr>
          <w:rFonts w:ascii="Source Sans Pro" w:hAnsi="Source Sans Pro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17797AD" wp14:editId="2612E4B0">
                <wp:simplePos x="0" y="0"/>
                <wp:positionH relativeFrom="column">
                  <wp:posOffset>6365875</wp:posOffset>
                </wp:positionH>
                <wp:positionV relativeFrom="paragraph">
                  <wp:posOffset>182245</wp:posOffset>
                </wp:positionV>
                <wp:extent cx="0" cy="1365739"/>
                <wp:effectExtent l="0" t="0" r="25400" b="3175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573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EDCDA" id="Straight_x0020_Connector_x0020_165" o:spid="_x0000_s1026" style="position:absolute;z-index:25172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1.25pt,14.35pt" to="501.25pt,12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3E419D" w:rsidRPr="00C76536">
        <w:rPr>
          <w:rFonts w:ascii="Source Sans Pro" w:hAnsi="Source Sans Pro" w:cs="Segoe UI"/>
          <w:noProof/>
          <w:color w:val="666666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F2CDB3B" wp14:editId="3DDBE996">
                <wp:simplePos x="0" y="0"/>
                <wp:positionH relativeFrom="column">
                  <wp:posOffset>5917565</wp:posOffset>
                </wp:positionH>
                <wp:positionV relativeFrom="paragraph">
                  <wp:posOffset>175260</wp:posOffset>
                </wp:positionV>
                <wp:extent cx="400685" cy="0"/>
                <wp:effectExtent l="0" t="0" r="31115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6B93BC" id="Straight_x0020_Connector_x0020_3" o:spid="_x0000_s1026" style="position:absolute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5.95pt,13.8pt" to="497.5pt,13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" strokecolor="#cfcdcd [2894]" strokeweight="1.5pt">
                <v:stroke joinstyle="miter"/>
              </v:line>
            </w:pict>
          </mc:Fallback>
        </mc:AlternateContent>
      </w:r>
      <w:r w:rsidR="00E908B9" w:rsidRPr="00C76536">
        <w:rPr>
          <w:rFonts w:ascii="Source Sans Pro Semibold" w:hAnsi="Source Sans Pro Semibold"/>
          <w:b/>
          <w:bCs/>
          <w:color w:val="000000"/>
          <w:sz w:val="28"/>
          <w:szCs w:val="24"/>
        </w:rPr>
        <w:t>Software Development Engineer</w:t>
      </w:r>
      <w:r w:rsidR="00E908B9">
        <w:rPr>
          <w:rFonts w:ascii="Source Sans Pro" w:hAnsi="Source Sans Pro"/>
          <w:color w:val="000000"/>
          <w:sz w:val="28"/>
          <w:szCs w:val="28"/>
        </w:rPr>
        <w:tab/>
      </w:r>
      <w:r w:rsidR="00E908B9">
        <w:rPr>
          <w:rFonts w:ascii="Source Sans Pro" w:hAnsi="Source Sans Pro" w:cs="Segoe UI"/>
          <w:color w:val="000000"/>
          <w:sz w:val="24"/>
          <w:szCs w:val="24"/>
        </w:rPr>
        <w:t>July 2011 – Sep 201</w:t>
      </w:r>
      <w:r w:rsidR="00E51F6C">
        <w:rPr>
          <w:rFonts w:ascii="Source Sans Pro" w:hAnsi="Source Sans Pro" w:cs="Segoe UI"/>
          <w:color w:val="000000"/>
          <w:sz w:val="24"/>
          <w:szCs w:val="24"/>
        </w:rPr>
        <w:t>6</w:t>
      </w:r>
    </w:p>
    <w:p w14:paraId="1149B513" w14:textId="7F3B6F01" w:rsidR="00E91CA7" w:rsidRDefault="00D54F10" w:rsidP="002C4A87">
      <w:pPr>
        <w:tabs>
          <w:tab w:val="left" w:pos="990"/>
          <w:tab w:val="left" w:pos="8262"/>
        </w:tabs>
        <w:spacing w:after="200"/>
        <w:ind w:left="720"/>
        <w:rPr>
          <w:rFonts w:ascii="Source Sans Pro" w:eastAsia="Segoe UI" w:hAnsi="Source Sans Pro" w:cs="Calibri"/>
          <w:bCs/>
          <w:sz w:val="24"/>
          <w:szCs w:val="24"/>
        </w:rPr>
      </w:pPr>
      <w:r w:rsidRPr="00421B58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797D227E" wp14:editId="2917D325">
                <wp:simplePos x="0" y="0"/>
                <wp:positionH relativeFrom="column">
                  <wp:posOffset>71755</wp:posOffset>
                </wp:positionH>
                <wp:positionV relativeFrom="paragraph">
                  <wp:posOffset>123825</wp:posOffset>
                </wp:positionV>
                <wp:extent cx="36195" cy="1059815"/>
                <wp:effectExtent l="0" t="0" r="0" b="6985"/>
                <wp:wrapThrough wrapText="bothSides">
                  <wp:wrapPolygon edited="0">
                    <wp:start x="0" y="0"/>
                    <wp:lineTo x="0" y="21225"/>
                    <wp:lineTo x="0" y="21225"/>
                    <wp:lineTo x="0" y="0"/>
                    <wp:lineTo x="0" y="0"/>
                  </wp:wrapPolygon>
                </wp:wrapThrough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1059815"/>
                          <a:chOff x="0" y="0"/>
                          <a:chExt cx="36195" cy="1060764"/>
                        </a:xfrm>
                      </wpg:grpSpPr>
                      <wps:wsp>
                        <wps:cNvPr id="64" name="Oval 64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Oval 65"/>
                        <wps:cNvSpPr>
                          <a:spLocks noChangeAspect="1"/>
                        </wps:cNvSpPr>
                        <wps:spPr>
                          <a:xfrm>
                            <a:off x="0" y="10466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Oval 66"/>
                        <wps:cNvSpPr>
                          <a:spLocks noChangeAspect="1"/>
                        </wps:cNvSpPr>
                        <wps:spPr>
                          <a:xfrm>
                            <a:off x="0" y="20381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Oval 67"/>
                        <wps:cNvSpPr>
                          <a:spLocks noChangeAspect="1"/>
                        </wps:cNvSpPr>
                        <wps:spPr>
                          <a:xfrm>
                            <a:off x="0" y="30847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73"/>
                        <wps:cNvSpPr>
                          <a:spLocks noChangeAspect="1"/>
                        </wps:cNvSpPr>
                        <wps:spPr>
                          <a:xfrm>
                            <a:off x="0" y="40762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74"/>
                        <wps:cNvSpPr>
                          <a:spLocks noChangeAspect="1"/>
                        </wps:cNvSpPr>
                        <wps:spPr>
                          <a:xfrm>
                            <a:off x="0" y="51228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Oval 75"/>
                        <wps:cNvSpPr>
                          <a:spLocks noChangeAspect="1"/>
                        </wps:cNvSpPr>
                        <wps:spPr>
                          <a:xfrm>
                            <a:off x="0" y="61143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77"/>
                        <wps:cNvSpPr>
                          <a:spLocks noChangeAspect="1"/>
                        </wps:cNvSpPr>
                        <wps:spPr>
                          <a:xfrm>
                            <a:off x="0" y="71609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Oval 78"/>
                        <wps:cNvSpPr>
                          <a:spLocks noChangeAspect="1"/>
                        </wps:cNvSpPr>
                        <wps:spPr>
                          <a:xfrm>
                            <a:off x="0" y="815248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Oval 88"/>
                        <wps:cNvSpPr>
                          <a:spLocks noChangeAspect="1"/>
                        </wps:cNvSpPr>
                        <wps:spPr>
                          <a:xfrm>
                            <a:off x="0" y="919908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Oval 89"/>
                        <wps:cNvSpPr>
                          <a:spLocks noChangeAspect="1"/>
                        </wps:cNvSpPr>
                        <wps:spPr>
                          <a:xfrm>
                            <a:off x="0" y="1024569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8E64F1" id="Group_x0020_63" o:spid="_x0000_s1026" style="position:absolute;margin-left:5.65pt;margin-top:9.75pt;width:2.85pt;height:83.45pt;z-index:251751936;mso-height-relative:margin" coordsize="36195,106076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">
                <v:oval id="Oval_x0020_64" o:spid="_x0000_s1027" style="position:absolute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nGC/xQAA&#10;ANsAAAAPAAAAZHJzL2Rvd25yZXYueG1sRI9Ba8JAFITvgv9heUJvzUYpEqKrSLFgITmYltjjI/tM&#10;0mbfhuw2pv++Wyh4HGbmG2a7n0wnRhpca1nBMopBEFdWt1wreH97eUxAOI+ssbNMCn7IwX43n20x&#10;1fbGZxoLX4sAYZeigsb7PpXSVQ0ZdJHtiYN3tYNBH+RQSz3gLcBNJ1dxvJYGWw4LDfb03FD1VXwb&#10;Bef89fLxmWVjdnBXd1wl+aksc6UeFtNhA8LT5O/h//ZJK1g/wd+X8APk7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ecYL/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65" o:spid="_x0000_s1028" style="position:absolute;top:104660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0MUkxQAA&#10;ANsAAAAPAAAAZHJzL2Rvd25yZXYueG1sRI9Ba8JAFITvgv9heUJvzUahEqKrSLFgITmYltjjI/tM&#10;0mbfhuw2pv++Wyh4HGbmG2a7n0wnRhpca1nBMopBEFdWt1wreH97eUxAOI+ssbNMCn7IwX43n20x&#10;1fbGZxoLX4sAYZeigsb7PpXSVQ0ZdJHtiYN3tYNBH+RQSz3gLcBNJ1dxvJYGWw4LDfb03FD1VXwb&#10;Bef89fLxmWVjdnBXd1wl+aksc6UeFtNhA8LT5O/h//ZJK1g/wd+X8APk7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jQxST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66" o:spid="_x0000_s1029" style="position:absolute;top:20381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AltTxAAA&#10;ANsAAAAPAAAAZHJzL2Rvd25yZXYueG1sRI9Bi8IwFITvC/6H8ARva6qHItUoIgoK7UFX1OOjebbV&#10;5qU0sXb//WZhYY/DzHzDLFa9qUVHrassK5iMIxDEudUVFwrOX7vPGQjnkTXWlknBNzlYLQcfC0y0&#10;ffORupMvRICwS1BB6X2TSOnykgy6sW2Ig3e3rUEfZFtI3eI7wE0tp1EUS4MVh4USG9qUlD9PL6Pg&#10;mB2ut0eaduna3d12Osv2l0um1GjYr+cgPPX+P/zX3msFcQy/X8IPkMs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AJbU8QAAADb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67" o:spid="_x0000_s1030" style="position:absolute;top:30847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Tv7IxgAA&#10;ANsAAAAPAAAAZHJzL2Rvd25yZXYueG1sRI9Ba8JAFITvgv9heUJvdWMOVqKrhGLBQnKILdrjI/tM&#10;0mbfhuw2Sf99t1DwOMzMN8zuMJlWDNS7xrKC1TICQVxa3XCl4P3t5XEDwnlkja1lUvBDDg77+WyH&#10;ibYjFzScfSUChF2CCmrvu0RKV9Zk0C1tRxy8m+0N+iD7SuoexwA3rYyjaC0NNhwWauzouaby6/xt&#10;FBT56/XjM8uGLHU3d4w3+elyyZV6WEzpFoSnyd/D/+2TVrB+gr8v4QfI/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nTv7IxgAAANs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73" o:spid="_x0000_s1031" style="position:absolute;top:40762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G4WxgAA&#10;ANsAAAAPAAAAZHJzL2Rvd25yZXYueG1sRI9Pa8JAFMTvgt9heYXedFMLGtKsIqJgITloi+3xkX35&#10;02bfhuw2xm/fLQg9DjPzGybdjKYVA/WusazgaR6BIC6sbrhS8P52mMUgnEfW2FomBTdysFlPJykm&#10;2l75RMPZVyJA2CWooPa+S6R0RU0G3dx2xMErbW/QB9lXUvd4DXDTykUULaXBhsNCjR3taiq+zz9G&#10;wSl//fj8yrIh27rS7RdxfrxccqUeH8btCwhPo/8P39tHrWD1DH9fwg+Q6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drG4WxgAAANs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74" o:spid="_x0000_s1032" style="position:absolute;top:51228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RfZixgAA&#10;ANsAAAAPAAAAZHJzL2Rvd25yZXYueG1sRI9Pa8JAFMTvgt9heYXedFMpGtKsIqJgITloi+3xkX35&#10;02bfhuw2xm/fLQg9DjPzGybdjKYVA/WusazgaR6BIC6sbrhS8P52mMUgnEfW2FomBTdysFlPJykm&#10;2l75RMPZVyJA2CWooPa+S6R0RU0G3dx2xMErbW/QB9lXUvd4DXDTykUULaXBhsNCjR3taiq+zz9G&#10;wSl//fj8yrIh27rS7RdxfrxccqUeH8btCwhPo/8P39tHrWD1DH9fwg+Q6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SRfZixgAAANs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75" o:spid="_x0000_s1033" style="position:absolute;top:61143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CVP5xgAA&#10;ANsAAAAPAAAAZHJzL2Rvd25yZXYueG1sRI9Pa8JAFMTvgt9heYXedFOhGtKsIqJgITloi+3xkX35&#10;02bfhuw2xm/fLQg9DjPzGybdjKYVA/WusazgaR6BIC6sbrhS8P52mMUgnEfW2FomBTdysFlPJykm&#10;2l75RMPZVyJA2CWooPa+S6R0RU0G3dx2xMErbW/QB9lXUvd4DXDTykUULaXBhsNCjR3taiq+zz9G&#10;wSl//fj8yrIh27rS7RdxfrxccqUeH8btCwhPo/8P39tHrWD1DH9fwg+Q6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9CVP5xgAAANs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77" o:spid="_x0000_s1034" style="position:absolute;top:71609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l2gVxgAA&#10;ANsAAAAPAAAAZHJzL2Rvd25yZXYueG1sRI9Ba8JAFITvgv9heUJvzUYPNURXkWLBQnIwLbHHR/aZ&#10;pM2+DdltTP99t1DwOMzMN8x2P5lOjDS41rKCZRSDIK6sbrlW8P728piAcB5ZY2eZFPyQg/1uPtti&#10;qu2NzzQWvhYBwi5FBY33fSqlqxoy6CLbEwfvageDPsihlnrAW4CbTq7i+EkabDksNNjTc0PVV/Ft&#10;FJzz18vHZ5aN2cFd3XGV5KeyzJV6WEyHDQhPk7+H/9snrWC9hr8v4QfI3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il2gVxgAAANs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78" o:spid="_x0000_s1035" style="position:absolute;top:815248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CPxnwQAA&#10;ANsAAAAPAAAAZHJzL2Rvd25yZXYueG1sRE9Ni8IwEL0v+B/CCN7WVA8q1SgiLii0B91FPQ7N2Fab&#10;SWmytf57cxA8Pt73YtWZSrTUuNKygtEwAkGcWV1yruDv9+d7BsJ5ZI2VZVLwJAerZe9rgbG2Dz5Q&#10;e/S5CCHsYlRQeF/HUrqsIINuaGviwF1tY9AH2ORSN/gI4aaS4yiaSIMlh4YCa9oUlN2P/0bBId2f&#10;L7ckaZO1u7rteJbuTqdUqUG/W89BeOr8R/x277SCaRgbvoQfIJc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0wj8Z8EAAADbAAAADwAAAAAAAAAAAAAAAACXAgAAZHJzL2Rvd25y&#10;ZXYueG1sUEsFBgAAAAAEAAQA9QAAAIU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88" o:spid="_x0000_s1036" style="position:absolute;top:919908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3YxAwQAA&#10;ANsAAAAPAAAAZHJzL2Rvd25yZXYueG1sRE/LisIwFN0L8w/hDrjTdFxI6RhFZAYcaBc+6Li8NNe2&#10;2tyUJtb692YhuDyc92I1mEb01LnasoKvaQSCuLC65lLB8fA7iUE4j6yxsUwKHuRgtfwYLTDR9s47&#10;6ve+FCGEXYIKKu/bREpXVGTQTW1LHLiz7Qz6ALtS6g7vIdw0chZFc2mw5tBQYUubiorr/mYU7LK/&#10;/9MlTft07c7uZxZn2zzPlBp/DutvEJ4G/xa/3FutIA5jw5fwA+Ty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5t2MQMEAAADbAAAADwAAAAAAAAAAAAAAAACXAgAAZHJzL2Rvd25y&#10;ZXYueG1sUEsFBgAAAAAEAAQA9QAAAIU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89" o:spid="_x0000_s1037" style="position:absolute;top:1024569;width:36195;height:3619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kSnbxQAA&#10;ANsAAAAPAAAAZHJzL2Rvd25yZXYueG1sRI9Ba8JAFITvgv9heUJvdVMPJU1dQygKFpKDWmyPj+wz&#10;iWbfhuw2xn/vFgoeh5n5hlmmo2nFQL1rLCt4mUcgiEurG64UfB02zzEI55E1tpZJwY0cpKvpZImJ&#10;tlfe0bD3lQgQdgkqqL3vEildWZNBN7cdcfBOtjfog+wrqXu8Brhp5SKKXqXBhsNCjR191FRe9r9G&#10;wa74/P455/mQZ+7k1ou42B6PhVJPszF7B+Fp9I/wf3urFcRv8Pcl/AC5u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mRKdv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w10:wrap type="through"/>
              </v:group>
            </w:pict>
          </mc:Fallback>
        </mc:AlternateContent>
      </w:r>
      <w:r w:rsidR="000E6FC0" w:rsidRPr="00421B58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FB11AE1" wp14:editId="79667FED">
                <wp:simplePos x="0" y="0"/>
                <wp:positionH relativeFrom="column">
                  <wp:posOffset>5178392</wp:posOffset>
                </wp:positionH>
                <wp:positionV relativeFrom="paragraph">
                  <wp:posOffset>176263</wp:posOffset>
                </wp:positionV>
                <wp:extent cx="811530" cy="268013"/>
                <wp:effectExtent l="0" t="0" r="0" b="1143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530" cy="268013"/>
                          <a:chOff x="0" y="0"/>
                          <a:chExt cx="811530" cy="268013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114300" y="0"/>
                            <a:ext cx="697230" cy="268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19CFD3" w14:textId="053E8C2B" w:rsidR="00363BD6" w:rsidRPr="004B020B" w:rsidRDefault="00421B58" w:rsidP="00363BD6">
                              <w:pPr>
                                <w:rPr>
                                  <w:rFonts w:ascii="Source Sans Pro" w:hAnsi="Source Sans Pro"/>
                                </w:rPr>
                              </w:pPr>
                              <w:r>
                                <w:rPr>
                                  <w:rFonts w:ascii="Source Sans Pro" w:hAnsi="Source Sans Pro"/>
                                </w:rPr>
                                <w:t>5</w:t>
                              </w:r>
                              <w:r w:rsidR="005479E8"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>+</w:t>
                              </w:r>
                              <w:r w:rsidR="00363BD6"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 xml:space="preserve"> </w:t>
                              </w:r>
                              <w:r w:rsidR="00363BD6" w:rsidRPr="00E61873">
                                <w:rPr>
                                  <w:rFonts w:ascii="Source Sans Pro" w:hAnsi="Source Sans Pro"/>
                                  <w:color w:val="767171" w:themeColor="background2" w:themeShade="8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 descr="cv%20assets/clock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0539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B11AE1" id="Group_x0020_48" o:spid="_x0000_s1033" style="position:absolute;left:0;text-align:left;margin-left:407.75pt;margin-top:13.9pt;width:63.9pt;height:21.1pt;z-index:251653632" coordsize="811530,268013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_x0020_Box_x0020_37" o:spid="_x0000_s1034" type="#_x0000_t202" style="position:absolute;left:114300;width:697230;height:26801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3BHtxAAA&#10;ANsAAAAPAAAAZHJzL2Rvd25yZXYueG1sRI9PawIxFMTvBb9DeEJvmtSqbbcbRSyCp4pWC709Nm//&#10;4OZl2aTu+u0bQehxmJnfMOmyt7W4UOsrxxqexgoEceZMxYWG49dm9ArCB2SDtWPScCUPy8XgIcXE&#10;uI73dDmEQkQI+wQ1lCE0iZQ+K8miH7uGOHq5ay2GKNtCmha7CLe1nCg1lxYrjgslNrQuKTsffq2G&#10;02f+8z1Vu+LDzprO9UqyfZNaPw771TuIQH34D9/bW6Ph+QVuX+IPkI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mNwR7cQAAADbAAAADwAAAAAAAAAAAAAAAACXAgAAZHJzL2Rv&#10;d25yZXYueG1sUEsFBgAAAAAEAAQA9QAAAIgDAAAAAA==&#10;" filled="f" stroked="f">
                  <v:textbox>
                    <w:txbxContent>
                      <w:p w14:paraId="5819CFD3" w14:textId="053E8C2B" w:rsidR="00363BD6" w:rsidRPr="004B020B" w:rsidRDefault="00421B58" w:rsidP="00363BD6">
                        <w:pPr>
                          <w:rPr>
                            <w:rFonts w:ascii="Source Sans Pro" w:hAnsi="Source Sans Pro"/>
                          </w:rPr>
                        </w:pPr>
                        <w:r>
                          <w:rPr>
                            <w:rFonts w:ascii="Source Sans Pro" w:hAnsi="Source Sans Pro"/>
                          </w:rPr>
                          <w:t>5</w:t>
                        </w:r>
                        <w:r w:rsidR="005479E8"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>+</w:t>
                        </w:r>
                        <w:r w:rsidR="00363BD6"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 xml:space="preserve"> </w:t>
                        </w:r>
                        <w:r w:rsidR="00363BD6" w:rsidRPr="00E61873">
                          <w:rPr>
                            <w:rFonts w:ascii="Source Sans Pro" w:hAnsi="Source Sans Pro"/>
                            <w:color w:val="767171" w:themeColor="background2" w:themeShade="80"/>
                          </w:rPr>
                          <w:t>years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27" o:spid="_x0000_s1035" type="#_x0000_t75" alt="cv%20assets/clock.png" style="position:absolute;top:50539;width:164465;height:16446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HV&#10;sWPDAAAA2wAAAA8AAABkcnMvZG93bnJldi54bWxEj0GLwjAUhO8L+x/CW/CyaLoeqnaNsiwIXvZg&#10;9aC3R/JsS5uXkkSt/34jCB6HmfmGWa4H24kr+dA4VvA1yUAQa2carhQc9pvxHESIyAY7x6TgTgHW&#10;q/e3JRbG3XhH1zJWIkE4FKigjrEvpAy6Joth4nri5J2dtxiT9JU0Hm8Jbjs5zbJcWmw4LdTY029N&#10;ui0vVoEeTocy/yvzzxz9lrujbtvFXKnRx/DzDSLSEF/hZ3trFExn8PiSfoBc/QM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AdWxY8MAAADbAAAADwAAAAAAAAAAAAAAAACcAgAA&#10;ZHJzL2Rvd25yZXYueG1sUEsFBgAAAAAEAAQA9wAAAIwDAAAAAA==&#10;">
                  <v:imagedata r:id="rId19" o:title="cv%20assets/clock.png"/>
                  <v:path arrowok="t"/>
                </v:shape>
              </v:group>
            </w:pict>
          </mc:Fallback>
        </mc:AlternateContent>
      </w:r>
      <w:r w:rsidR="00D40647" w:rsidRPr="00421B58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5E9FCEDD" wp14:editId="6C46A68C">
                <wp:simplePos x="0" y="0"/>
                <wp:positionH relativeFrom="column">
                  <wp:posOffset>6111816</wp:posOffset>
                </wp:positionH>
                <wp:positionV relativeFrom="paragraph">
                  <wp:posOffset>285750</wp:posOffset>
                </wp:positionV>
                <wp:extent cx="207010" cy="0"/>
                <wp:effectExtent l="0" t="0" r="2159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1A9183" id="Straight_x0020_Connector_x0020_8" o:spid="_x0000_s1026" style="position:absolute;z-index:25158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25pt,22.5pt" to="497.55pt,22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" strokecolor="#cfcdcd [2894]">
                <v:stroke joinstyle="miter"/>
              </v:line>
            </w:pict>
          </mc:Fallback>
        </mc:AlternateContent>
      </w:r>
      <w:r w:rsidR="007C2E7E" w:rsidRPr="00421B58">
        <w:rPr>
          <w:rFonts w:ascii="Source Sans Pro" w:hAnsi="Source Sans Pro"/>
          <w:iCs/>
          <w:color w:val="000000" w:themeColor="text1"/>
          <w:sz w:val="21"/>
          <w:szCs w:val="21"/>
        </w:rPr>
        <w:t xml:space="preserve">Experis IT </w:t>
      </w:r>
      <w:r w:rsidR="007C2E7E" w:rsidRPr="006E7705">
        <w:rPr>
          <w:rFonts w:ascii="Source Sans Pro" w:hAnsi="Source Sans Pro"/>
          <w:iCs/>
          <w:color w:val="7F7F7F" w:themeColor="text1" w:themeTint="80"/>
          <w:sz w:val="21"/>
          <w:szCs w:val="21"/>
        </w:rPr>
        <w:t xml:space="preserve">/ </w:t>
      </w:r>
      <w:r w:rsidR="00E908B9" w:rsidRPr="00C8410B">
        <w:rPr>
          <w:rFonts w:ascii="Source Sans Pro" w:hAnsi="Source Sans Pro"/>
          <w:iCs/>
          <w:color w:val="767171" w:themeColor="background2" w:themeShade="80"/>
          <w:sz w:val="21"/>
          <w:szCs w:val="21"/>
        </w:rPr>
        <w:t>Microsoft vendor</w:t>
      </w:r>
      <w:r w:rsidR="00E908B9">
        <w:rPr>
          <w:rFonts w:ascii="Source Sans Pro" w:hAnsi="Source Sans Pro"/>
          <w:i/>
          <w:iCs/>
          <w:color w:val="666666"/>
          <w:sz w:val="24"/>
          <w:szCs w:val="24"/>
        </w:rPr>
        <w:tab/>
      </w:r>
      <w:r w:rsidR="00E908B9" w:rsidRPr="00A72F16">
        <w:rPr>
          <w:rFonts w:ascii="Source Sans Pro" w:hAnsi="Source Sans Pro"/>
          <w:i/>
          <w:iCs/>
          <w:color w:val="666666"/>
          <w:sz w:val="22"/>
          <w:szCs w:val="22"/>
        </w:rPr>
        <w:t>Tigard OR</w:t>
      </w:r>
    </w:p>
    <w:p w14:paraId="7EF44A12" w14:textId="772C5D53" w:rsidR="00B31F63" w:rsidRPr="00B446D0" w:rsidRDefault="00B35487" w:rsidP="00B31F63">
      <w:pPr>
        <w:pStyle w:val="Category"/>
        <w:spacing w:before="144" w:after="220"/>
        <w:ind w:left="1022" w:right="2340"/>
        <w:rPr>
          <w:rFonts w:ascii="Source Sans Pro" w:eastAsia="Segoe UI" w:hAnsi="Source Sans Pro" w:cs="Calibri"/>
          <w:bCs/>
          <w:color w:val="000000" w:themeColor="text1"/>
          <w:sz w:val="22"/>
          <w:szCs w:val="22"/>
          <w:vertAlign w:val="subscript"/>
        </w:rPr>
      </w:pPr>
      <w:r>
        <w:rPr>
          <w:rFonts w:ascii="Source Sans Pro" w:eastAsia="Segoe UI" w:hAnsi="Source Sans Pro" w:cs="Calibri"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727360" behindDoc="0" locked="0" layoutInCell="1" allowOverlap="1" wp14:anchorId="7DC7B151" wp14:editId="6D704803">
            <wp:simplePos x="0" y="0"/>
            <wp:positionH relativeFrom="column">
              <wp:posOffset>4602480</wp:posOffset>
            </wp:positionH>
            <wp:positionV relativeFrom="paragraph">
              <wp:posOffset>51327</wp:posOffset>
            </wp:positionV>
            <wp:extent cx="1203960" cy="786130"/>
            <wp:effectExtent l="0" t="0" r="0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v%20assets/experis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2AB">
        <w:rPr>
          <w:rFonts w:ascii="Source Sans Pro" w:hAnsi="Source Sans Pro" w:cs="Segoe UI"/>
          <w:noProof/>
          <w:color w:val="66666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3A7414E2" wp14:editId="07877E60">
                <wp:simplePos x="0" y="0"/>
                <wp:positionH relativeFrom="column">
                  <wp:posOffset>5972116</wp:posOffset>
                </wp:positionH>
                <wp:positionV relativeFrom="paragraph">
                  <wp:posOffset>318135</wp:posOffset>
                </wp:positionV>
                <wp:extent cx="348258" cy="0"/>
                <wp:effectExtent l="0" t="0" r="3302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25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4D3C0" id="Straight_x0020_Connector_x0020_6" o:spid="_x0000_s1026" style="position:absolute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25pt,25.05pt" to="497.65pt,25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" strokecolor="#cfcdcd [2894]" strokeweight="1pt">
                <v:stroke joinstyle="miter"/>
              </v:line>
            </w:pict>
          </mc:Fallback>
        </mc:AlternateConten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Developed </w:t>
      </w:r>
      <w:r w:rsidR="00E908B9" w:rsidRPr="009A16CA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>continuous integration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 and </w:t>
      </w:r>
      <w:r w:rsidR="00E908B9" w:rsidRPr="009A16CA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>quality assurance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 tools</w:t>
      </w:r>
      <w:r w:rsidR="00B31F63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>.</w:t>
      </w:r>
    </w:p>
    <w:p w14:paraId="46EC9534" w14:textId="7F39E8E5" w:rsidR="00E91CA7" w:rsidRPr="009A16CA" w:rsidRDefault="00D40647" w:rsidP="00B31F63">
      <w:pPr>
        <w:pStyle w:val="Category"/>
        <w:spacing w:before="144" w:after="220"/>
        <w:ind w:left="1022" w:right="2340"/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</w:pPr>
      <w:r w:rsidRPr="006E7705">
        <w:rPr>
          <w:rFonts w:ascii="Source Sans Pro" w:hAnsi="Source Sans Pro" w:cs="Segoe UI"/>
          <w:noProof/>
          <w:color w:val="7F7F7F" w:themeColor="text1" w:themeTint="8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49F5D4D" wp14:editId="7407CFE9">
                <wp:simplePos x="0" y="0"/>
                <wp:positionH relativeFrom="column">
                  <wp:posOffset>6111299</wp:posOffset>
                </wp:positionH>
                <wp:positionV relativeFrom="paragraph">
                  <wp:posOffset>334645</wp:posOffset>
                </wp:positionV>
                <wp:extent cx="207010" cy="0"/>
                <wp:effectExtent l="0" t="0" r="2159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62E819" id="Straight_x0020_Connector_x0020_39" o:spid="_x0000_s1026" style="position:absolute;z-index:25160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2pt,26.35pt" to="497.5pt,26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" strokecolor="#cfcdcd [2894]">
                <v:stroke joinstyle="miter"/>
              </v:line>
            </w:pict>
          </mc:Fallback>
        </mc:AlternateContent>
      </w:r>
      <w:r w:rsidR="00B31F63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>M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aintained a </w:t>
      </w:r>
      <w:r w:rsidR="00E908B9" w:rsidRPr="009A16CA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>cloud-based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 crash reporting system integrated with </w:t>
      </w:r>
      <w:r w:rsidR="00E908B9" w:rsidRPr="009A16CA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>Jira</w:t>
      </w:r>
      <w:r w:rsidR="004B65BC" w:rsidRPr="004B65BC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, </w:t>
      </w:r>
      <w:r w:rsidR="004B65BC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 xml:space="preserve">Team Foundation </w:t>
      </w:r>
      <w:r w:rsidR="007C6FFA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>Server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 xml:space="preserve"> and </w:t>
      </w:r>
      <w:r w:rsidR="00E908B9" w:rsidRPr="00896BAB">
        <w:rPr>
          <w:rFonts w:ascii="Source Sans Pro" w:eastAsia="Segoe UI" w:hAnsi="Source Sans Pro" w:cs="Calibri"/>
          <w:bCs/>
          <w:color w:val="767171" w:themeColor="background2" w:themeShade="80"/>
          <w:sz w:val="22"/>
          <w:szCs w:val="22"/>
        </w:rPr>
        <w:t xml:space="preserve">Xbox One </w:t>
      </w:r>
      <w:r w:rsidR="00E908B9" w:rsidRPr="009A16CA">
        <w:rPr>
          <w:rFonts w:ascii="Source Sans Pro" w:eastAsia="Segoe UI" w:hAnsi="Source Sans Pro" w:cs="Calibri"/>
          <w:bCs/>
          <w:color w:val="000000" w:themeColor="text1"/>
          <w:sz w:val="22"/>
          <w:szCs w:val="22"/>
        </w:rPr>
        <w:t>platform.</w:t>
      </w:r>
    </w:p>
    <w:p w14:paraId="7D24C820" w14:textId="12970244" w:rsidR="007C2E7E" w:rsidRDefault="00F66F1B" w:rsidP="00E61873">
      <w:pPr>
        <w:tabs>
          <w:tab w:val="left" w:pos="1859"/>
          <w:tab w:val="left" w:pos="7200"/>
        </w:tabs>
        <w:ind w:left="720"/>
        <w:rPr>
          <w:rFonts w:ascii="Source Sans Pro" w:hAnsi="Source Sans Pro"/>
          <w:i/>
          <w:iCs/>
          <w:color w:val="666666"/>
          <w:sz w:val="24"/>
          <w:szCs w:val="24"/>
        </w:rPr>
      </w:pPr>
      <w:r>
        <w:rPr>
          <w:rFonts w:ascii="Source Sans Pro" w:hAnsi="Source Sans Pro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72074" behindDoc="0" locked="0" layoutInCell="1" allowOverlap="1" wp14:anchorId="69E88121" wp14:editId="5C5D5EB5">
                <wp:simplePos x="0" y="0"/>
                <wp:positionH relativeFrom="column">
                  <wp:posOffset>20955</wp:posOffset>
                </wp:positionH>
                <wp:positionV relativeFrom="paragraph">
                  <wp:posOffset>136400</wp:posOffset>
                </wp:positionV>
                <wp:extent cx="137160" cy="137160"/>
                <wp:effectExtent l="0" t="0" r="15240" b="15240"/>
                <wp:wrapThrough wrapText="bothSides">
                  <wp:wrapPolygon edited="0">
                    <wp:start x="0" y="0"/>
                    <wp:lineTo x="0" y="20000"/>
                    <wp:lineTo x="20000" y="20000"/>
                    <wp:lineTo x="20000" y="0"/>
                    <wp:lineTo x="0" y="0"/>
                  </wp:wrapPolygon>
                </wp:wrapThrough>
                <wp:docPr id="22" name="Oval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7160" cy="1371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95D9D5" id="Oval_x0020_22" o:spid="_x0000_s1026" style="position:absolute;margin-left:1.65pt;margin-top:10.75pt;width:10.8pt;height:10.8pt;z-index:251772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" filled="f" strokecolor="#aeaaaa [2414]" strokeweight="2.25pt">
                <v:stroke joinstyle="miter"/>
                <v:path arrowok="t"/>
                <o:lock v:ext="edit" aspectratio="t"/>
                <w10:wrap type="through"/>
              </v:oval>
            </w:pict>
          </mc:Fallback>
        </mc:AlternateContent>
      </w:r>
      <w:r w:rsidR="00471DA6" w:rsidRPr="00C76536">
        <w:rPr>
          <w:rFonts w:ascii="Source Sans Pro" w:hAnsi="Source Sans Pro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5E68C04" wp14:editId="652C57B0">
                <wp:simplePos x="0" y="0"/>
                <wp:positionH relativeFrom="column">
                  <wp:posOffset>6365875</wp:posOffset>
                </wp:positionH>
                <wp:positionV relativeFrom="paragraph">
                  <wp:posOffset>233045</wp:posOffset>
                </wp:positionV>
                <wp:extent cx="0" cy="1777042"/>
                <wp:effectExtent l="0" t="0" r="25400" b="2667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704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5220B" id="Straight_x0020_Connector_x0020_30" o:spid="_x0000_s1026" style="position:absolute;z-index: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1.25pt,18.35pt" to="501.25pt,158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2812D1">
        <w:rPr>
          <w:rFonts w:ascii="Source Sans Pro Semibold" w:hAnsi="Source Sans Pro Semibold"/>
          <w:b/>
          <w:bCs/>
          <w:color w:val="000000"/>
          <w:sz w:val="28"/>
          <w:szCs w:val="24"/>
        </w:rPr>
        <w:t>Web and Print Designer</w:t>
      </w:r>
      <w:r w:rsidR="007C2E7E">
        <w:rPr>
          <w:rFonts w:ascii="Source Sans Pro" w:hAnsi="Source Sans Pro"/>
          <w:color w:val="000000"/>
          <w:sz w:val="28"/>
          <w:szCs w:val="28"/>
        </w:rPr>
        <w:tab/>
      </w:r>
      <w:r w:rsidR="007C2E7E">
        <w:rPr>
          <w:rFonts w:ascii="Source Sans Pro" w:hAnsi="Source Sans Pro" w:cs="Segoe UI"/>
          <w:color w:val="000000"/>
          <w:sz w:val="24"/>
          <w:szCs w:val="24"/>
        </w:rPr>
        <w:t>Nov 2006 – Jul 2011</w:t>
      </w:r>
    </w:p>
    <w:p w14:paraId="071E6479" w14:textId="7CA08858" w:rsidR="007C2E7E" w:rsidRDefault="00462EE2" w:rsidP="002C4A87">
      <w:pPr>
        <w:tabs>
          <w:tab w:val="left" w:pos="1021"/>
          <w:tab w:val="left" w:pos="8055"/>
        </w:tabs>
        <w:spacing w:after="200"/>
        <w:ind w:left="720"/>
        <w:rPr>
          <w:rFonts w:ascii="Source Sans Pro" w:eastAsia="Segoe UI" w:hAnsi="Source Sans Pro" w:cs="Calibri"/>
          <w:bCs/>
          <w:sz w:val="24"/>
          <w:szCs w:val="24"/>
        </w:rPr>
      </w:pPr>
      <w:r w:rsidRPr="00B1603C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63184CFE" wp14:editId="7E0C4F82">
                <wp:simplePos x="0" y="0"/>
                <wp:positionH relativeFrom="column">
                  <wp:posOffset>6111240</wp:posOffset>
                </wp:positionH>
                <wp:positionV relativeFrom="paragraph">
                  <wp:posOffset>327316</wp:posOffset>
                </wp:positionV>
                <wp:extent cx="207010" cy="0"/>
                <wp:effectExtent l="0" t="0" r="21590" b="254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CADEF3" id="Straight_x0020_Connector_x0020_45" o:spid="_x0000_s1026" style="position:absolute;z-index:251601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2pt,25.75pt" to="497.5pt,25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" strokecolor="#cfcdcd [2894]">
                <v:stroke joinstyle="miter"/>
              </v:line>
            </w:pict>
          </mc:Fallback>
        </mc:AlternateContent>
      </w:r>
      <w:r w:rsidR="00D54F10" w:rsidRPr="00B1603C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53984" behindDoc="0" locked="0" layoutInCell="1" allowOverlap="1" wp14:anchorId="12D74A0A" wp14:editId="6323D1B6">
                <wp:simplePos x="0" y="0"/>
                <wp:positionH relativeFrom="column">
                  <wp:posOffset>71755</wp:posOffset>
                </wp:positionH>
                <wp:positionV relativeFrom="paragraph">
                  <wp:posOffset>128905</wp:posOffset>
                </wp:positionV>
                <wp:extent cx="36195" cy="751205"/>
                <wp:effectExtent l="0" t="0" r="0" b="10795"/>
                <wp:wrapThrough wrapText="bothSides">
                  <wp:wrapPolygon edited="0">
                    <wp:start x="0" y="0"/>
                    <wp:lineTo x="0" y="21180"/>
                    <wp:lineTo x="0" y="21180"/>
                    <wp:lineTo x="0" y="0"/>
                    <wp:lineTo x="0" y="0"/>
                  </wp:wrapPolygon>
                </wp:wrapThrough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751205"/>
                          <a:chOff x="0" y="0"/>
                          <a:chExt cx="36195" cy="752671"/>
                        </a:xfrm>
                      </wpg:grpSpPr>
                      <wps:wsp>
                        <wps:cNvPr id="92" name="Oval 9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Oval 93"/>
                        <wps:cNvSpPr>
                          <a:spLocks noChangeAspect="1"/>
                        </wps:cNvSpPr>
                        <wps:spPr>
                          <a:xfrm>
                            <a:off x="0" y="10466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Oval 94"/>
                        <wps:cNvSpPr>
                          <a:spLocks noChangeAspect="1"/>
                        </wps:cNvSpPr>
                        <wps:spPr>
                          <a:xfrm>
                            <a:off x="0" y="20381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Oval 95"/>
                        <wps:cNvSpPr>
                          <a:spLocks noChangeAspect="1"/>
                        </wps:cNvSpPr>
                        <wps:spPr>
                          <a:xfrm>
                            <a:off x="0" y="30847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Oval 96"/>
                        <wps:cNvSpPr>
                          <a:spLocks noChangeAspect="1"/>
                        </wps:cNvSpPr>
                        <wps:spPr>
                          <a:xfrm>
                            <a:off x="0" y="40762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Oval 97"/>
                        <wps:cNvSpPr>
                          <a:spLocks noChangeAspect="1"/>
                        </wps:cNvSpPr>
                        <wps:spPr>
                          <a:xfrm>
                            <a:off x="0" y="51228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>
                          <a:spLocks noChangeAspect="1"/>
                        </wps:cNvSpPr>
                        <wps:spPr>
                          <a:xfrm>
                            <a:off x="0" y="61143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>
                          <a:spLocks noChangeAspect="1"/>
                        </wps:cNvSpPr>
                        <wps:spPr>
                          <a:xfrm>
                            <a:off x="0" y="71609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9FF49" id="Group_x0020_91" o:spid="_x0000_s1026" style="position:absolute;margin-left:5.65pt;margin-top:10.15pt;width:2.85pt;height:59.15pt;z-index:251753984;mso-height-relative:margin" coordsize="36195,7526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">
                <v:oval id="Oval_x0020_92" o:spid="_x0000_s1027" style="position:absolute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7C13xQAA&#10;ANsAAAAPAAAAZHJzL2Rvd25yZXYueG1sRI9Ba8JAFITvgv9heUJvddMcik1dQygKFpKDWmyPj+wz&#10;iWbfhuw2xn/vFgoeh5n5hlmmo2nFQL1rLCt4mUcgiEurG64UfB02zwsQziNrbC2Tghs5SFfTyRIT&#10;ba+8o2HvKxEg7BJUUHvfJVK6siaDbm474uCdbG/QB9lXUvd4DXDTyjiKXqXBhsNCjR191FRe9r9G&#10;wa74/P455/mQZ+7k1vGi2B6PhVJPszF7B+Fp9I/wf3urFbzF8Pcl/AC5u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LsLXf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93" o:spid="_x0000_s1028" style="position:absolute;top:104660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oIjsxQAA&#10;ANsAAAAPAAAAZHJzL2Rvd25yZXYueG1sRI9Pa8JAFMTvBb/D8gRvdVMLRaMbEbFgITloRT0+si9/&#10;bPZtyK4x/fbdQqHHYWZ+w6zWg2lET52rLSt4mUYgiHOray4VnD7fn+cgnEfW2FgmBd/kYJ2MnlYY&#10;a/vgA/VHX4oAYRejgsr7NpbS5RUZdFPbEgevsJ1BH2RXSt3hI8BNI2dR9CYN1hwWKmxpW1H+dbwb&#10;BYfs43K9pWmfblzhdrN5tj+fM6Um42GzBOFp8P/hv/ZeK1i8wu+X8ANk8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G2giOz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94" o:spid="_x0000_s1029" style="position:absolute;top:20381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SRCYxQAA&#10;ANsAAAAPAAAAZHJzL2Rvd25yZXYueG1sRI9Pa8JAFMTvBb/D8gRvdVMpRaMbEbFgITloRT0+si9/&#10;bPZtyK4x/fbdQqHHYWZ+w6zWg2lET52rLSt4mUYgiHOray4VnD7fn+cgnEfW2FgmBd/kYJ2MnlYY&#10;a/vgA/VHX4oAYRejgsr7NpbS5RUZdFPbEgevsJ1BH2RXSt3hI8BNI2dR9CYN1hwWKmxpW1H+dbwb&#10;BYfs43K9pWmfblzhdrN5tj+fM6Um42GzBOFp8P/hv/ZeK1i8wu+X8ANk8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JJEJj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95" o:spid="_x0000_s1030" style="position:absolute;top:30847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BbUDxQAA&#10;ANsAAAAPAAAAZHJzL2Rvd25yZXYueG1sRI9Pa8JAFMTvBb/D8gRvdVOhRaMbEbFgITloRT0+si9/&#10;bPZtyK4x/fbdQqHHYWZ+w6zWg2lET52rLSt4mUYgiHOray4VnD7fn+cgnEfW2FgmBd/kYJ2MnlYY&#10;a/vgA/VHX4oAYRejgsr7NpbS5RUZdFPbEgevsJ1BH2RXSt3hI8BNI2dR9CYN1hwWKmxpW1H+dbwb&#10;BYfs43K9pWmfblzhdrN5tj+fM6Um42GzBOFp8P/hv/ZeK1i8wu+X8ANk8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0FtQP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96" o:spid="_x0000_s1031" style="position:absolute;top:40762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1yt0xQAA&#10;ANsAAAAPAAAAZHJzL2Rvd25yZXYueG1sRI9Ba8JAFITvgv9heUJvzUYPYqOrSLFgITloS+zxkX0m&#10;abNvw+42pv++Wyh4HGbmG2azG00nBnK+taxgnqQgiCurW64VvL+9PK5A+ICssbNMCn7Iw247nWww&#10;0/bGJxrOoRYRwj5DBU0IfSalrxoy6BPbE0fvap3BEKWrpXZ4i3DTyUWaLqXBluNCgz09N1R9nb+N&#10;glPxevn4zPMh3/urPyxWxbEsC6UeZuN+DSLQGO7h//ZRK3hawt+X+APk9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3XK3T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97" o:spid="_x0000_s1032" style="position:absolute;top:51228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m47vxQAA&#10;ANsAAAAPAAAAZHJzL2Rvd25yZXYueG1sRI9Pa8JAFMTvBb/D8gRvdVMPrUY3ImLBQnLQinp8ZF/+&#10;2OzbkF1j+u27hUKPw8z8hlmtB9OInjpXW1bwMo1AEOdW11wqOH2+P89BOI+ssbFMCr7JwToZPa0w&#10;1vbBB+qPvhQBwi5GBZX3bSylyysy6Ka2JQ5eYTuDPsiulLrDR4CbRs6i6FUarDksVNjStqL863g3&#10;Cg7Zx+V6S9M+3bjC7WbzbH8+Z0pNxsNmCcLT4P/Df+29VrB4g98v4QfI5A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Kbju/FAAAA2wAAAA8AAAAAAAAAAAAAAAAAlwIAAGRycy9k&#10;b3ducmV2LnhtbFBLBQYAAAAABAAEAPUAAACJ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106" o:spid="_x0000_s1033" style="position:absolute;top:61143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2nrQwgAA&#10;ANwAAAAPAAAAZHJzL2Rvd25yZXYueG1sRE9Li8IwEL4v+B/CCHtbUz2IVKOIKCi0Bx+ox6EZ22oz&#10;KU221n9vFha8zcf3nNmiM5VoqXGlZQXDQQSCOLO65FzB6bj5mYBwHlljZZkUvMjBYt77mmGs7ZP3&#10;1B58LkIIuxgVFN7XsZQuK8igG9iaOHA32xj0ATa51A0+Q7ip5CiKxtJgyaGhwJpWBWWPw69RsE93&#10;l+s9Sdpk6W5uPZqk2/M5Veq73y2nIDx1/iP+d291mB+N4e+ZcIGcv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7aetDCAAAA3AAAAA8AAAAAAAAAAAAAAAAAlwIAAGRycy9kb3du&#10;cmV2LnhtbFBLBQYAAAAABAAEAPUAAACG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107" o:spid="_x0000_s1034" style="position:absolute;top:71609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lt9LxAAA&#10;ANwAAAAPAAAAZHJzL2Rvd25yZXYueG1sRE9Na8JAEL0L/Q/LFLzVTXPQkLpKKC0oJIdosT0O2TFJ&#10;m50N2TXGf98tFLzN433OejuZTow0uNaygudFBIK4srrlWsHH8f0pAeE8ssbOMim4kYPt5mG2xlTb&#10;K5c0HnwtQgi7FBU03veplK5qyKBb2J44cGc7GPQBDrXUA15DuOlkHEVLabDl0NBgT68NVT+Hi1FQ&#10;FvvPr+88H/PMnd1bnBS706lQav44ZS8gPE3+Lv5373SYH63g75lwgdz8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ZbfS8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w10:wrap type="through"/>
              </v:group>
            </w:pict>
          </mc:Fallback>
        </mc:AlternateContent>
      </w:r>
      <w:r w:rsidR="003A5CE3" w:rsidRPr="00B1603C">
        <w:rPr>
          <w:rFonts w:ascii="Source Sans Pro" w:hAnsi="Source Sans Pro" w:cs="Segoe U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574783" behindDoc="0" locked="0" layoutInCell="1" allowOverlap="1" wp14:anchorId="4DAAEF47" wp14:editId="605BC2EB">
            <wp:simplePos x="0" y="0"/>
            <wp:positionH relativeFrom="column">
              <wp:posOffset>4441825</wp:posOffset>
            </wp:positionH>
            <wp:positionV relativeFrom="paragraph">
              <wp:posOffset>191135</wp:posOffset>
            </wp:positionV>
            <wp:extent cx="1386205" cy="831850"/>
            <wp:effectExtent l="0" t="0" r="10795" b="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v%20assets/unisourc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FC0" w:rsidRPr="00B1603C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8C40532" wp14:editId="359B97A6">
                <wp:simplePos x="0" y="0"/>
                <wp:positionH relativeFrom="column">
                  <wp:posOffset>5168265</wp:posOffset>
                </wp:positionH>
                <wp:positionV relativeFrom="paragraph">
                  <wp:posOffset>142775</wp:posOffset>
                </wp:positionV>
                <wp:extent cx="803108" cy="320040"/>
                <wp:effectExtent l="0" t="0" r="0" b="1016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108" cy="320040"/>
                          <a:chOff x="0" y="0"/>
                          <a:chExt cx="803108" cy="320040"/>
                        </a:xfrm>
                      </wpg:grpSpPr>
                      <wps:wsp>
                        <wps:cNvPr id="38" name="Text Box 38"/>
                        <wps:cNvSpPr txBox="1"/>
                        <wps:spPr>
                          <a:xfrm>
                            <a:off x="105878" y="0"/>
                            <a:ext cx="69723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A22334" w14:textId="5DE7BDE8" w:rsidR="00363BD6" w:rsidRPr="004B020B" w:rsidRDefault="00363BD6" w:rsidP="00363BD6">
                              <w:pPr>
                                <w:rPr>
                                  <w:rFonts w:ascii="Source Sans Pro" w:hAnsi="Source Sans Pro"/>
                                </w:rPr>
                              </w:pPr>
                              <w:r>
                                <w:rPr>
                                  <w:rFonts w:ascii="Source Sans Pro" w:hAnsi="Source Sans Pro"/>
                                </w:rPr>
                                <w:t>4</w:t>
                              </w:r>
                              <w:r w:rsidR="005479E8"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>+</w:t>
                              </w:r>
                              <w:r w:rsidRPr="00D40647">
                                <w:rPr>
                                  <w:rFonts w:ascii="Source Sans Pro" w:hAnsi="Source Sans Pro"/>
                                  <w:color w:val="AEAAAA" w:themeColor="background2" w:themeShade="BF"/>
                                </w:rPr>
                                <w:t xml:space="preserve"> </w:t>
                              </w:r>
                              <w:r w:rsidRPr="00E61873">
                                <w:rPr>
                                  <w:rFonts w:ascii="Source Sans Pro" w:hAnsi="Source Sans Pro"/>
                                  <w:color w:val="767171" w:themeColor="background2" w:themeShade="8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 descr="cv%20assets/clock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127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40532" id="Group_x0020_51" o:spid="_x0000_s1036" style="position:absolute;left:0;text-align:left;margin-left:406.95pt;margin-top:11.25pt;width:63.25pt;height:25.2pt;z-index:251655680" coordsize="803108,32004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_x0020_Box_x0020_38" o:spid="_x0000_s1037" type="#_x0000_t202" style="position:absolute;left:105878;width:697230;height:3200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Q4WfwQAA&#10;ANsAAAAPAAAAZHJzL2Rvd25yZXYueG1sRE9ba8IwFH4f7D+EI+xtTbxszM4oQxnsSbGbgm+H5tiW&#10;NSehyWz99+ZB2OPHd1+sBtuKC3WhcaxhnCkQxKUzDVcafr4/n99AhIhssHVMGq4UYLV8fFhgblzP&#10;e7oUsRIphEOOGuoYfS5lKGuyGDLniRN3dp3FmGBXSdNhn8JtKydKvUqLDaeGGj2tayp/iz+r4bA9&#10;n44ztas29sX3blCS7Vxq/TQaPt5BRBriv/ju/jIapmls+pJ+gFz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6UOFn8EAAADbAAAADwAAAAAAAAAAAAAAAACXAgAAZHJzL2Rvd25y&#10;ZXYueG1sUEsFBgAAAAAEAAQA9QAAAIUDAAAAAA==&#10;" filled="f" stroked="f">
                  <v:textbox>
                    <w:txbxContent>
                      <w:p w14:paraId="07A22334" w14:textId="5DE7BDE8" w:rsidR="00363BD6" w:rsidRPr="004B020B" w:rsidRDefault="00363BD6" w:rsidP="00363BD6">
                        <w:pPr>
                          <w:rPr>
                            <w:rFonts w:ascii="Source Sans Pro" w:hAnsi="Source Sans Pro"/>
                          </w:rPr>
                        </w:pPr>
                        <w:r>
                          <w:rPr>
                            <w:rFonts w:ascii="Source Sans Pro" w:hAnsi="Source Sans Pro"/>
                          </w:rPr>
                          <w:t>4</w:t>
                        </w:r>
                        <w:r w:rsidR="005479E8"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>+</w:t>
                        </w:r>
                        <w:r w:rsidRPr="00D40647">
                          <w:rPr>
                            <w:rFonts w:ascii="Source Sans Pro" w:hAnsi="Source Sans Pro"/>
                            <w:color w:val="AEAAAA" w:themeColor="background2" w:themeShade="BF"/>
                          </w:rPr>
                          <w:t xml:space="preserve"> </w:t>
                        </w:r>
                        <w:r w:rsidRPr="00E61873">
                          <w:rPr>
                            <w:rFonts w:ascii="Source Sans Pro" w:hAnsi="Source Sans Pro"/>
                            <w:color w:val="767171" w:themeColor="background2" w:themeShade="80"/>
                          </w:rPr>
                          <w:t>years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28" o:spid="_x0000_s1038" type="#_x0000_t75" alt="cv%20assets/clock.png" style="position:absolute;top:48127;width:164465;height:16446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BK&#10;JRHBAAAA2wAAAA8AAABkcnMvZG93bnJldi54bWxETz1rwzAQ3Qv5D+ICXUoj14Nx3CihBApeMtTN&#10;kGyHdLWNrZORlNj599VQ6Ph437vDYkdxJx96xwreNhkIYu1Mz62C8/fnawkiRGSDo2NS8KAAh/3q&#10;aYeVcTN/0b2JrUghHCpU0MU4VVIG3ZHFsHETceJ+nLcYE/StNB7nFG5HmWdZIS32nBo6nOjYkR6a&#10;m1Wgl+u5KU5N8VKgr3m86GHYlko9r5ePdxCRlvgv/nPXRkGexqYv6QfI/S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HBKJRHBAAAA2wAAAA8AAAAAAAAAAAAAAAAAnAIAAGRy&#10;cy9kb3ducmV2LnhtbFBLBQYAAAAABAAEAPcAAACKAwAAAAA=&#10;">
                  <v:imagedata r:id="rId22" o:title="cv%20assets/clock.png"/>
                  <v:path arrowok="t"/>
                </v:shape>
              </v:group>
            </w:pict>
          </mc:Fallback>
        </mc:AlternateContent>
      </w:r>
      <w:r w:rsidR="00075E2C" w:rsidRPr="00B1603C">
        <w:rPr>
          <w:rFonts w:ascii="Source Sans Pro" w:hAnsi="Source Sans Pro" w:cs="Segoe U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71172D7B" wp14:editId="24B14F72">
                <wp:simplePos x="0" y="0"/>
                <wp:positionH relativeFrom="column">
                  <wp:posOffset>5922645</wp:posOffset>
                </wp:positionH>
                <wp:positionV relativeFrom="paragraph">
                  <wp:posOffset>4817</wp:posOffset>
                </wp:positionV>
                <wp:extent cx="400685" cy="0"/>
                <wp:effectExtent l="0" t="0" r="31115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D00183" id="Straight_x0020_Connector_x0020_7" o:spid="_x0000_s1026" style="position:absolute;z-index:25158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6.35pt,.4pt" to="497.9pt,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" strokecolor="#cfcdcd [2894]" strokeweight="1.5pt">
                <v:stroke joinstyle="miter"/>
              </v:line>
            </w:pict>
          </mc:Fallback>
        </mc:AlternateContent>
      </w:r>
      <w:r w:rsidR="007C2E7E" w:rsidRPr="00B1603C">
        <w:rPr>
          <w:rFonts w:ascii="Source Sans Pro" w:hAnsi="Source Sans Pro"/>
          <w:iCs/>
          <w:color w:val="000000" w:themeColor="text1"/>
          <w:sz w:val="21"/>
          <w:szCs w:val="21"/>
        </w:rPr>
        <w:t>Unisource Manufacturing</w:t>
      </w:r>
      <w:r w:rsidR="007C2E7E">
        <w:rPr>
          <w:rFonts w:ascii="Source Sans Pro" w:hAnsi="Source Sans Pro"/>
          <w:i/>
          <w:iCs/>
          <w:color w:val="666666"/>
          <w:sz w:val="24"/>
          <w:szCs w:val="24"/>
        </w:rPr>
        <w:tab/>
      </w:r>
      <w:r w:rsidR="002C4A87" w:rsidRPr="00A72F16">
        <w:rPr>
          <w:rFonts w:ascii="Source Sans Pro" w:hAnsi="Source Sans Pro"/>
          <w:i/>
          <w:iCs/>
          <w:color w:val="767171" w:themeColor="background2" w:themeShade="80"/>
          <w:sz w:val="22"/>
          <w:szCs w:val="22"/>
        </w:rPr>
        <w:t>Portland</w:t>
      </w:r>
      <w:r w:rsidR="007C2E7E" w:rsidRPr="00A72F16">
        <w:rPr>
          <w:rFonts w:ascii="Source Sans Pro" w:hAnsi="Source Sans Pro"/>
          <w:i/>
          <w:iCs/>
          <w:color w:val="767171" w:themeColor="background2" w:themeShade="80"/>
          <w:sz w:val="22"/>
          <w:szCs w:val="22"/>
        </w:rPr>
        <w:t xml:space="preserve"> OR</w:t>
      </w:r>
    </w:p>
    <w:p w14:paraId="290FF67C" w14:textId="140DC649" w:rsidR="007C2E7E" w:rsidRDefault="00BA1C7F" w:rsidP="00B57742">
      <w:pPr>
        <w:pStyle w:val="Category"/>
        <w:spacing w:before="120" w:after="480"/>
        <w:ind w:left="1037" w:right="2621"/>
        <w:rPr>
          <w:rFonts w:ascii="Source Sans Pro" w:hAnsi="Source Sans Pro" w:cs="Segoe UI"/>
          <w:sz w:val="22"/>
          <w:szCs w:val="22"/>
        </w:rPr>
      </w:pPr>
      <w:r w:rsidRPr="006E7705">
        <w:rPr>
          <w:rFonts w:ascii="Source Sans Pro" w:hAnsi="Source Sans Pro" w:cs="Segoe UI"/>
          <w:noProof/>
          <w:color w:val="7F7F7F" w:themeColor="text1" w:themeTint="8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513A5E1" wp14:editId="3854FB3D">
                <wp:simplePos x="0" y="0"/>
                <wp:positionH relativeFrom="column">
                  <wp:posOffset>6113780</wp:posOffset>
                </wp:positionH>
                <wp:positionV relativeFrom="paragraph">
                  <wp:posOffset>457491</wp:posOffset>
                </wp:positionV>
                <wp:extent cx="207010" cy="0"/>
                <wp:effectExtent l="0" t="0" r="21590" b="2540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316D88" id="Straight_x0020_Connector_x0020_87" o:spid="_x0000_s1026" style="position:absolute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4pt,36pt" to="497.7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" strokecolor="#cfcdcd [2894]">
                <v:stroke joinstyle="miter"/>
              </v:line>
            </w:pict>
          </mc:Fallback>
        </mc:AlternateContent>
      </w:r>
      <w:r w:rsidR="007C2E7E" w:rsidRPr="009A16CA">
        <w:rPr>
          <w:rFonts w:ascii="Source Sans Pro" w:hAnsi="Source Sans Pro" w:cs="Segoe UI"/>
          <w:sz w:val="22"/>
          <w:szCs w:val="22"/>
        </w:rPr>
        <w:t xml:space="preserve">Used </w:t>
      </w:r>
      <w:r w:rsidR="0019234B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SharePoint</w:t>
      </w:r>
      <w:r w:rsidR="007C2E7E" w:rsidRPr="009A16CA">
        <w:rPr>
          <w:rFonts w:ascii="Source Sans Pro" w:hAnsi="Source Sans Pro" w:cs="Segoe UI"/>
          <w:color w:val="595959"/>
          <w:sz w:val="22"/>
          <w:szCs w:val="22"/>
        </w:rPr>
        <w:t xml:space="preserve"> </w:t>
      </w:r>
      <w:r w:rsidR="007C2E7E" w:rsidRPr="009A16CA">
        <w:rPr>
          <w:rFonts w:ascii="Source Sans Pro" w:hAnsi="Source Sans Pro" w:cs="Segoe UI"/>
          <w:sz w:val="22"/>
          <w:szCs w:val="22"/>
        </w:rPr>
        <w:t xml:space="preserve">and </w:t>
      </w:r>
      <w:r w:rsidR="00BC5AEE" w:rsidRPr="009A16CA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j</w:t>
      </w:r>
      <w:r w:rsidR="007C2E7E" w:rsidRPr="009A16CA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Query</w:t>
      </w:r>
      <w:r w:rsidR="007C2E7E" w:rsidRPr="009A16CA">
        <w:rPr>
          <w:rFonts w:ascii="Source Sans Pro" w:hAnsi="Source Sans Pro" w:cs="Segoe UI"/>
          <w:sz w:val="22"/>
          <w:szCs w:val="22"/>
        </w:rPr>
        <w:t xml:space="preserve"> to create content-driven</w:t>
      </w:r>
      <w:r w:rsidR="0019234B">
        <w:rPr>
          <w:rFonts w:ascii="Source Sans Pro" w:hAnsi="Source Sans Pro" w:cs="Segoe UI"/>
          <w:sz w:val="22"/>
          <w:szCs w:val="22"/>
        </w:rPr>
        <w:t xml:space="preserve"> </w:t>
      </w:r>
      <w:r w:rsidR="005479E8">
        <w:rPr>
          <w:rFonts w:ascii="Source Sans Pro" w:hAnsi="Source Sans Pro" w:cs="Segoe UI"/>
          <w:sz w:val="22"/>
          <w:szCs w:val="22"/>
        </w:rPr>
        <w:t xml:space="preserve">sites, </w:t>
      </w:r>
      <w:bookmarkStart w:id="0" w:name="_GoBack"/>
      <w:bookmarkEnd w:id="0"/>
      <w:r w:rsidR="005479E8">
        <w:rPr>
          <w:rFonts w:ascii="Source Sans Pro" w:hAnsi="Source Sans Pro" w:cs="Segoe UI"/>
          <w:sz w:val="22"/>
          <w:szCs w:val="22"/>
        </w:rPr>
        <w:t>d</w:t>
      </w:r>
      <w:r w:rsidR="007C2E7E" w:rsidRPr="009A16CA">
        <w:rPr>
          <w:rFonts w:ascii="Source Sans Pro" w:hAnsi="Source Sans Pro" w:cs="Segoe UI"/>
          <w:sz w:val="22"/>
          <w:szCs w:val="22"/>
        </w:rPr>
        <w:t xml:space="preserve">esigned marketing materials in </w:t>
      </w:r>
      <w:r w:rsidR="007C2E7E" w:rsidRPr="009A16CA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Adobe Creative Suite</w:t>
      </w:r>
      <w:r w:rsidR="002617CB">
        <w:rPr>
          <w:rFonts w:ascii="Source Sans Pro" w:hAnsi="Source Sans Pro" w:cs="Segoe UI"/>
          <w:sz w:val="22"/>
          <w:szCs w:val="22"/>
        </w:rPr>
        <w:t>.</w:t>
      </w:r>
    </w:p>
    <w:p w14:paraId="5A6BA69E" w14:textId="6A290C88" w:rsidR="008A2585" w:rsidRDefault="00F66F1B" w:rsidP="002C4A87">
      <w:pPr>
        <w:tabs>
          <w:tab w:val="left" w:pos="1859"/>
          <w:tab w:val="left" w:pos="7200"/>
        </w:tabs>
        <w:ind w:left="720"/>
        <w:rPr>
          <w:rFonts w:ascii="Source Sans Pro" w:hAnsi="Source Sans Pro"/>
          <w:i/>
          <w:iCs/>
          <w:color w:val="666666"/>
          <w:sz w:val="24"/>
          <w:szCs w:val="24"/>
        </w:rPr>
      </w:pPr>
      <w:r>
        <w:rPr>
          <w:rFonts w:ascii="Source Sans Pro" w:hAnsi="Source Sans Pro" w:cs="Segoe UI"/>
          <w:noProof/>
          <w:color w:val="666666"/>
          <w:sz w:val="28"/>
          <w:szCs w:val="24"/>
        </w:rPr>
        <mc:AlternateContent>
          <mc:Choice Requires="wpg">
            <w:drawing>
              <wp:anchor distT="0" distB="0" distL="114300" distR="114300" simplePos="0" relativeHeight="251611648" behindDoc="0" locked="0" layoutInCell="1" allowOverlap="1" wp14:anchorId="43D29DD7" wp14:editId="0E90C6B5">
                <wp:simplePos x="0" y="0"/>
                <wp:positionH relativeFrom="column">
                  <wp:posOffset>-93345</wp:posOffset>
                </wp:positionH>
                <wp:positionV relativeFrom="paragraph">
                  <wp:posOffset>4445</wp:posOffset>
                </wp:positionV>
                <wp:extent cx="365760" cy="365760"/>
                <wp:effectExtent l="0" t="0" r="15240" b="1524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0" y="0"/>
                          <a:chExt cx="365760" cy="365760"/>
                        </a:xfrm>
                      </wpg:grpSpPr>
                      <wps:wsp>
                        <wps:cNvPr id="56" name="Oval 5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5760" cy="36576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43A39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9029FC" w14:textId="77777777" w:rsidR="00434CB3" w:rsidRDefault="00434CB3" w:rsidP="00434CB3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 descr="hat2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95" y="53163"/>
                            <a:ext cx="24638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D29DD7" id="Group_x0020_29" o:spid="_x0000_s1039" style="position:absolute;left:0;text-align:left;margin-left:-7.35pt;margin-top:.35pt;width:28.8pt;height:28.8pt;z-index:251611648" coordsize="365760,36576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">
                <v:oval id="Oval_x0020_56" o:spid="_x0000_s1040" style="position:absolute;width:365760;height:3657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Td+KwgAA&#10;ANsAAAAPAAAAZHJzL2Rvd25yZXYueG1sRI/NisIwFIX3wrxDuMLsbKowIrVRRBBdiDBVCu4uzbUt&#10;NjedJmr16c3AwCwP5+fjpMveNOJOnastKxhHMQjiwuqaSwWn42Y0A+E8ssbGMil4koPl4mOQYqLt&#10;g7/pnvlShBF2CSqovG8TKV1RkUEX2ZY4eBfbGfRBdqXUHT7CuGnkJI6n0mDNgVBhS+uKimt2M4F7&#10;Ks/7fPuimm8Hn+/Oedb/GKU+h/1qDsJT7//Df+2dVvA1hd8v4QfIxR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hN34rCAAAA2wAAAA8AAAAAAAAAAAAAAAAAlwIAAGRycy9kb3du&#10;cmV2LnhtbFBLBQYAAAAABAAEAPUAAACGAwAAAAA=&#10;" filled="f" strokecolor="#43a39f" strokeweight="1.5pt">
                  <v:stroke joinstyle="miter"/>
                  <v:path arrowok="t"/>
                  <o:lock v:ext="edit" aspectratio="t"/>
                  <v:textbox>
                    <w:txbxContent>
                      <w:p w14:paraId="229029FC" w14:textId="77777777" w:rsidR="00434CB3" w:rsidRDefault="00434CB3" w:rsidP="00434CB3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Picture_x0020_68" o:spid="_x0000_s1041" type="#_x0000_t75" alt="hat2.png" style="position:absolute;left:63795;top:53163;width:246380;height:2463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gY&#10;tKrAAAAA2wAAAA8AAABkcnMvZG93bnJldi54bWxET01rwkAQvRf6H5Yp9FJ0YgWraTZSBIvgQate&#10;vA3ZaRKanQ27q6b/3j0Ueny872I52E5d2YfWiYbJOAPFUjnTSq3hdFyP5qBCJDHUOWENvxxgWT4+&#10;FJQbd5Mvvh5irVKIhJw0NDH2OWKoGrYUxq5nSdy385Zigr5G4+mWwm2Hr1k2Q0utpIaGel41XP0c&#10;LlbDy1u19/yJ2OJ5Kost7nZCqPXz0/DxDiryEP/Ff+6N0TBLY9OX9AOwvAM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WBi0qsAAAADbAAAADwAAAAAAAAAAAAAAAACcAgAAZHJz&#10;L2Rvd25yZXYueG1sUEsFBgAAAAAEAAQA9wAAAIkDAAAAAA==&#10;">
                  <v:imagedata r:id="rId24" o:title="hat2.png"/>
                  <v:path arrowok="t"/>
                </v:shape>
              </v:group>
            </w:pict>
          </mc:Fallback>
        </mc:AlternateContent>
      </w:r>
      <w:r w:rsidR="00D96DBA" w:rsidRPr="00C76536">
        <w:rPr>
          <w:rFonts w:ascii="Source Sans Pro" w:hAnsi="Source Sans Pro" w:cs="Segoe UI"/>
          <w:noProof/>
          <w:color w:val="666666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F1A028B" wp14:editId="7290A5A2">
                <wp:simplePos x="0" y="0"/>
                <wp:positionH relativeFrom="column">
                  <wp:posOffset>5918200</wp:posOffset>
                </wp:positionH>
                <wp:positionV relativeFrom="paragraph">
                  <wp:posOffset>173990</wp:posOffset>
                </wp:positionV>
                <wp:extent cx="400685" cy="0"/>
                <wp:effectExtent l="0" t="0" r="31115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C52789" id="Straight_x0020_Connector_x0020_32" o:spid="_x0000_s1026" style="position:absolute;z-index:25159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6pt,13.7pt" to="497.55pt,13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" strokecolor="#cfcdcd [2894]" strokeweight="1.5pt">
                <v:stroke joinstyle="miter"/>
              </v:line>
            </w:pict>
          </mc:Fallback>
        </mc:AlternateContent>
      </w:r>
      <w:r w:rsidR="008A2585" w:rsidRPr="00C76536">
        <w:rPr>
          <w:rFonts w:ascii="Source Sans Pro Semibold" w:hAnsi="Source Sans Pro Semibold"/>
          <w:b/>
          <w:bCs/>
          <w:color w:val="000000"/>
          <w:sz w:val="28"/>
          <w:szCs w:val="24"/>
        </w:rPr>
        <w:t xml:space="preserve">Associate of Applied Science in IT </w:t>
      </w:r>
      <w:r w:rsidR="00396E84">
        <w:rPr>
          <w:rFonts w:ascii="Source Sans Pro Semibold" w:hAnsi="Source Sans Pro Semibold"/>
          <w:b/>
          <w:bCs/>
          <w:color w:val="000000"/>
          <w:sz w:val="28"/>
          <w:szCs w:val="24"/>
        </w:rPr>
        <w:t xml:space="preserve">&amp; </w:t>
      </w:r>
      <w:r w:rsidR="008A2585" w:rsidRPr="00C76536">
        <w:rPr>
          <w:rFonts w:ascii="Source Sans Pro Semibold" w:hAnsi="Source Sans Pro Semibold"/>
          <w:b/>
          <w:bCs/>
          <w:color w:val="000000"/>
          <w:sz w:val="28"/>
          <w:szCs w:val="24"/>
        </w:rPr>
        <w:t>Multimedia</w:t>
      </w:r>
      <w:r w:rsidR="008A2585">
        <w:rPr>
          <w:rFonts w:ascii="Source Sans Pro" w:hAnsi="Source Sans Pro"/>
          <w:color w:val="000000"/>
          <w:sz w:val="28"/>
          <w:szCs w:val="28"/>
        </w:rPr>
        <w:tab/>
      </w:r>
      <w:r w:rsidR="002617CB" w:rsidRPr="002617CB">
        <w:rPr>
          <w:rFonts w:ascii="Source Sans Pro" w:hAnsi="Source Sans Pro"/>
          <w:color w:val="000000"/>
          <w:sz w:val="24"/>
          <w:szCs w:val="24"/>
        </w:rPr>
        <w:t>Aug 2006</w:t>
      </w:r>
      <w:r w:rsidR="00E61873">
        <w:rPr>
          <w:rFonts w:ascii="Source Sans Pro" w:hAnsi="Source Sans Pro"/>
          <w:color w:val="000000"/>
          <w:sz w:val="24"/>
          <w:szCs w:val="24"/>
        </w:rPr>
        <w:t xml:space="preserve"> </w:t>
      </w:r>
      <w:r w:rsidR="00697EE5" w:rsidRPr="002617CB">
        <w:rPr>
          <w:rFonts w:ascii="Source Sans Pro" w:hAnsi="Source Sans Pro"/>
          <w:color w:val="000000"/>
          <w:sz w:val="24"/>
          <w:szCs w:val="24"/>
        </w:rPr>
        <w:t xml:space="preserve">- </w:t>
      </w:r>
      <w:r w:rsidR="00697EE5" w:rsidRPr="002617CB">
        <w:rPr>
          <w:rFonts w:ascii="Source Sans Pro" w:hAnsi="Source Sans Pro" w:cs="Segoe UI"/>
          <w:color w:val="000000"/>
          <w:sz w:val="24"/>
          <w:szCs w:val="24"/>
        </w:rPr>
        <w:t>Mar 2008</w:t>
      </w:r>
    </w:p>
    <w:p w14:paraId="6EE3F48E" w14:textId="25B4FFC0" w:rsidR="008A2585" w:rsidRDefault="00D54F10" w:rsidP="002C4A87">
      <w:pPr>
        <w:tabs>
          <w:tab w:val="left" w:pos="1021"/>
          <w:tab w:val="left" w:pos="8082"/>
        </w:tabs>
        <w:spacing w:after="200"/>
        <w:ind w:left="720"/>
        <w:rPr>
          <w:rFonts w:ascii="Source Sans Pro" w:eastAsia="Segoe UI" w:hAnsi="Source Sans Pro" w:cs="Calibri"/>
          <w:bCs/>
          <w:sz w:val="24"/>
          <w:szCs w:val="24"/>
        </w:rPr>
      </w:pPr>
      <w:r w:rsidRPr="00B1603C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47B8467C" wp14:editId="76E01BA0">
                <wp:simplePos x="0" y="0"/>
                <wp:positionH relativeFrom="column">
                  <wp:posOffset>71755</wp:posOffset>
                </wp:positionH>
                <wp:positionV relativeFrom="paragraph">
                  <wp:posOffset>219075</wp:posOffset>
                </wp:positionV>
                <wp:extent cx="36195" cy="646430"/>
                <wp:effectExtent l="0" t="0" r="0" b="0"/>
                <wp:wrapThrough wrapText="bothSides">
                  <wp:wrapPolygon edited="0">
                    <wp:start x="0" y="0"/>
                    <wp:lineTo x="0" y="20369"/>
                    <wp:lineTo x="0" y="20369"/>
                    <wp:lineTo x="0" y="0"/>
                    <wp:lineTo x="0" y="0"/>
                  </wp:wrapPolygon>
                </wp:wrapThrough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646430"/>
                          <a:chOff x="0" y="0"/>
                          <a:chExt cx="36195" cy="648011"/>
                        </a:xfrm>
                      </wpg:grpSpPr>
                      <wps:wsp>
                        <wps:cNvPr id="112" name="Oval 11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Oval 113"/>
                        <wps:cNvSpPr>
                          <a:spLocks noChangeAspect="1"/>
                        </wps:cNvSpPr>
                        <wps:spPr>
                          <a:xfrm>
                            <a:off x="0" y="10466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Oval 114"/>
                        <wps:cNvSpPr>
                          <a:spLocks noChangeAspect="1"/>
                        </wps:cNvSpPr>
                        <wps:spPr>
                          <a:xfrm>
                            <a:off x="0" y="20381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Oval 115"/>
                        <wps:cNvSpPr>
                          <a:spLocks noChangeAspect="1"/>
                        </wps:cNvSpPr>
                        <wps:spPr>
                          <a:xfrm>
                            <a:off x="0" y="30847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Oval 116"/>
                        <wps:cNvSpPr>
                          <a:spLocks noChangeAspect="1"/>
                        </wps:cNvSpPr>
                        <wps:spPr>
                          <a:xfrm>
                            <a:off x="0" y="40762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Oval 117"/>
                        <wps:cNvSpPr>
                          <a:spLocks noChangeAspect="1"/>
                        </wps:cNvSpPr>
                        <wps:spPr>
                          <a:xfrm>
                            <a:off x="0" y="51228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Oval 118"/>
                        <wps:cNvSpPr>
                          <a:spLocks noChangeAspect="1"/>
                        </wps:cNvSpPr>
                        <wps:spPr>
                          <a:xfrm>
                            <a:off x="0" y="61143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101E14" id="Group_x0020_111" o:spid="_x0000_s1026" style="position:absolute;margin-left:5.65pt;margin-top:17.25pt;width:2.85pt;height:50.9pt;z-index:251756032;mso-height-relative:margin" coordsize="36195,64801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">
                <v:oval id="Oval_x0020_112" o:spid="_x0000_s1027" style="position:absolute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OOoOwgAA&#10;ANwAAAAPAAAAZHJzL2Rvd25yZXYueG1sRE9Ni8IwEL0v+B/CCN7W1B5EqlFEFFxoD7qiHodmbKvN&#10;pDTZWv+9WVjY2zze5yxWvalFR62rLCuYjCMQxLnVFRcKTt+7zxkI55E11pZJwYscrJaDjwUm2j75&#10;QN3RFyKEsEtQQel9k0jp8pIMurFtiAN3s61BH2BbSN3iM4SbWsZRNJUGKw4NJTa0KSl/HH+MgkP2&#10;dbne07RL1+7mtvEs25/PmVKjYb+eg/DU+3/xn3uvw/xJDL/PhAvk8g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Q46g7CAAAA3AAAAA8AAAAAAAAAAAAAAAAAlwIAAGRycy9kb3du&#10;cmV2LnhtbFBLBQYAAAAABAAEAPUAAACGAwAAAAA=&#10;" fillcolor="#e7e6e6 [3214]" stroked="f" strokeweight="1pt">
                  <v:stroke joinstyle="miter"/>
                  <v:path arrowok="t"/>
                  <o:lock v:ext="edit" aspectratio="t"/>
                </v:oval>
                <v:oval id="Oval_x0020_113" o:spid="_x0000_s1028" style="position:absolute;top:104660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dE+VwwAA&#10;ANwAAAAPAAAAZHJzL2Rvd25yZXYueG1sRE9Li8IwEL4L+x/CLOxNU10Q6RpFZBcU2oMPXI9DM7bV&#10;ZlKaWOu/N4LgbT6+50znnalES40rLSsYDiIQxJnVJecK9ru//gSE88gaK8uk4E4O5rOP3hRjbW+8&#10;oXbrcxFC2MWooPC+jqV0WUEG3cDWxIE72cagD7DJpW7wFsJNJUdRNJYGSw4NBda0LCi7bK9GwSZd&#10;/x/PSdImC3dyv6NJujocUqW+PrvFDwhPnX+LX+6VDvOH3/B8JlwgZ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7dE+VwwAAANw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14" o:spid="_x0000_s1029" style="position:absolute;top:20381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ndfhwwAA&#10;ANwAAAAPAAAAZHJzL2Rvd25yZXYueG1sRE9Li8IwEL4L+x/CLOxNU2UR6RpFZBcU2oMPXI9DM7bV&#10;ZlKaWOu/N4LgbT6+50znnalES40rLSsYDiIQxJnVJecK9ru//gSE88gaK8uk4E4O5rOP3hRjbW+8&#10;oXbrcxFC2MWooPC+jqV0WUEG3cDWxIE72cagD7DJpW7wFsJNJUdRNJYGSw4NBda0LCi7bK9GwSZd&#10;/x/PSdImC3dyv6NJujocUqW+PrvFDwhPnX+LX+6VDvOH3/B8JlwgZ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0ndfhwwAAANw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15" o:spid="_x0000_s1030" style="position:absolute;top:30847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0XJ6wwAA&#10;ANwAAAAPAAAAZHJzL2Rvd25yZXYueG1sRE9Li8IwEL4L+x/CLOxNU4UV6RpFZBcU2oMPXI9DM7bV&#10;ZlKaWOu/N4LgbT6+50znnalES40rLSsYDiIQxJnVJecK9ru//gSE88gaK8uk4E4O5rOP3hRjbW+8&#10;oXbrcxFC2MWooPC+jqV0WUEG3cDWxIE72cagD7DJpW7wFsJNJUdRNJYGSw4NBda0LCi7bK9GwSZd&#10;/x/PSdImC3dyv6NJujocUqW+PrvFDwhPnX+LX+6VDvOH3/B8JlwgZ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b0XJ6wwAAANw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16" o:spid="_x0000_s1031" style="position:absolute;top:40762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A+wNxAAA&#10;ANwAAAAPAAAAZHJzL2Rvd25yZXYueG1sRE9Na8JAEL0X/A/LCL3VTXKQkLqKiIJCclCL7XHIjkna&#10;7GzIbpP033cLBW/zeJ+z2kymFQP1rrGsIF5EIIhLqxuuFLxdDy8pCOeRNbaWScEPOdisZ08rzLQd&#10;+UzDxVcihLDLUEHtfZdJ6cqaDLqF7YgDd7e9QR9gX0nd4xjCTSuTKFpKgw2Hhho72tVUfl2+jYJz&#10;cXr/+MzzId+6u9snaXG83QqlnufT9hWEp8k/xP/uow7z4yX8PRMuk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wPsDc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117" o:spid="_x0000_s1032" style="position:absolute;top:51228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T0mWwwAA&#10;ANwAAAAPAAAAZHJzL2Rvd25yZXYueG1sRE9Li8IwEL4L+x/CLOxNUz2s0jWKyC4otAcfuB6HZmyr&#10;zaQ0sdZ/bwTB23x8z5nOO1OJlhpXWlYwHEQgiDOrS84V7Hd//QkI55E1VpZJwZ0czGcfvSnG2t54&#10;Q+3W5yKEsItRQeF9HUvpsoIMuoGtiQN3so1BH2CTS93gLYSbSo6i6FsaLDk0FFjTsqDssr0aBZt0&#10;/X88J0mbLNzJ/Y4m6epwSJX6+uwWPyA8df4tfrlXOswfjuH5TLhAzh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T0mWwwAAANw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18" o:spid="_x0000_s1033" style="position:absolute;top:61143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0N3kxgAA&#10;ANwAAAAPAAAAZHJzL2Rvd25yZXYueG1sRI9Pa8JAEMXvhX6HZQre6kYPRVLXIKUFC8lBW2yPQ3by&#10;R7OzIbuN8ds7B6G3Gd6b936zzibXqZGG0Ho2sJgnoIhLb1uuDXx/fTyvQIWIbLHzTAauFCDbPD6s&#10;MbX+wnsaD7FWEsIhRQNNjH2qdSgbchjmvicWrfKDwyjrUGs74EXCXaeXSfKiHbYsDQ329NZQeT78&#10;OQP74vPn95TnY74NVXhfrord8VgYM3uatq+gIk3x33y/3lnBXwitPCMT6M0N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10N3kxgAAANw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w10:wrap type="through"/>
              </v:group>
            </w:pict>
          </mc:Fallback>
        </mc:AlternateContent>
      </w:r>
      <w:r w:rsidR="00B35487" w:rsidRPr="00B1603C">
        <w:rPr>
          <w:rFonts w:ascii="Source Sans Pro" w:hAnsi="Source Sans Pro" w:cs="Segoe U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730432" behindDoc="0" locked="0" layoutInCell="1" allowOverlap="1" wp14:anchorId="2684C87C" wp14:editId="59B13562">
            <wp:simplePos x="0" y="0"/>
            <wp:positionH relativeFrom="column">
              <wp:posOffset>4535805</wp:posOffset>
            </wp:positionH>
            <wp:positionV relativeFrom="paragraph">
              <wp:posOffset>49258</wp:posOffset>
            </wp:positionV>
            <wp:extent cx="1386840" cy="831850"/>
            <wp:effectExtent l="0" t="0" r="0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v%20assets/unisourc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585" w:rsidRPr="00B1603C">
        <w:rPr>
          <w:rFonts w:ascii="Source Sans Pro" w:hAnsi="Source Sans Pro"/>
          <w:iCs/>
          <w:color w:val="000000" w:themeColor="text1"/>
          <w:sz w:val="21"/>
          <w:szCs w:val="21"/>
        </w:rPr>
        <w:t>ITT Technical Institute</w:t>
      </w:r>
      <w:r w:rsidR="008A2585">
        <w:rPr>
          <w:rFonts w:ascii="Source Sans Pro" w:hAnsi="Source Sans Pro"/>
          <w:i/>
          <w:iCs/>
          <w:color w:val="666666"/>
          <w:sz w:val="24"/>
          <w:szCs w:val="24"/>
        </w:rPr>
        <w:tab/>
      </w:r>
      <w:r w:rsidR="002C4A87" w:rsidRPr="00A72F16">
        <w:rPr>
          <w:rFonts w:ascii="Source Sans Pro" w:hAnsi="Source Sans Pro"/>
          <w:i/>
          <w:iCs/>
          <w:color w:val="767171" w:themeColor="background2" w:themeShade="80"/>
          <w:sz w:val="22"/>
          <w:szCs w:val="22"/>
        </w:rPr>
        <w:t>Portland</w:t>
      </w:r>
      <w:r w:rsidR="008A2585" w:rsidRPr="00A72F16">
        <w:rPr>
          <w:rFonts w:ascii="Source Sans Pro" w:hAnsi="Source Sans Pro"/>
          <w:i/>
          <w:iCs/>
          <w:color w:val="767171" w:themeColor="background2" w:themeShade="80"/>
          <w:sz w:val="22"/>
          <w:szCs w:val="22"/>
        </w:rPr>
        <w:t xml:space="preserve"> OR</w:t>
      </w:r>
    </w:p>
    <w:p w14:paraId="15091033" w14:textId="5DAEB821" w:rsidR="008A2585" w:rsidRDefault="007A7D11" w:rsidP="00C76536">
      <w:pPr>
        <w:pStyle w:val="Category"/>
        <w:spacing w:before="120" w:after="220"/>
        <w:ind w:left="1037" w:right="2621"/>
        <w:rPr>
          <w:rFonts w:ascii="Source Sans Pro" w:hAnsi="Source Sans Pro" w:cs="Segoe UI"/>
          <w:sz w:val="22"/>
          <w:szCs w:val="22"/>
        </w:rPr>
      </w:pPr>
      <w:r w:rsidRPr="006E7705">
        <w:rPr>
          <w:rFonts w:ascii="Source Sans Pro" w:hAnsi="Source Sans Pro" w:cs="Segoe UI"/>
          <w:noProof/>
          <w:color w:val="7F7F7F" w:themeColor="text1" w:themeTint="8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336E2968" wp14:editId="7E59CA5D">
                <wp:simplePos x="0" y="0"/>
                <wp:positionH relativeFrom="column">
                  <wp:posOffset>6111875</wp:posOffset>
                </wp:positionH>
                <wp:positionV relativeFrom="paragraph">
                  <wp:posOffset>132570</wp:posOffset>
                </wp:positionV>
                <wp:extent cx="207010" cy="0"/>
                <wp:effectExtent l="0" t="0" r="21590" b="254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1B10C" id="Straight_x0020_Connector_x0020_49" o:spid="_x0000_s1026" style="position:absolute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1.25pt,10.45pt" to="497.55pt,10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" strokecolor="#cfcdcd [2894]">
                <v:stroke joinstyle="miter"/>
              </v:line>
            </w:pict>
          </mc:Fallback>
        </mc:AlternateContent>
      </w:r>
      <w:r w:rsidR="008A2585">
        <w:rPr>
          <w:rFonts w:ascii="Source Sans Pro" w:hAnsi="Source Sans Pro" w:cs="Segoe UI"/>
          <w:sz w:val="22"/>
          <w:szCs w:val="22"/>
        </w:rPr>
        <w:t xml:space="preserve">Studied </w:t>
      </w:r>
      <w:r w:rsidR="008A2585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software development</w:t>
      </w:r>
      <w:r w:rsidR="008A2585">
        <w:rPr>
          <w:rFonts w:ascii="Source Sans Pro" w:hAnsi="Source Sans Pro" w:cs="Segoe UI"/>
          <w:sz w:val="22"/>
          <w:szCs w:val="22"/>
        </w:rPr>
        <w:t xml:space="preserve">, </w:t>
      </w:r>
      <w:r w:rsidR="008A2585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graphic design</w:t>
      </w:r>
      <w:r w:rsidR="008A2585">
        <w:rPr>
          <w:rFonts w:ascii="Source Sans Pro" w:hAnsi="Source Sans Pro" w:cs="Segoe UI"/>
          <w:sz w:val="22"/>
          <w:szCs w:val="22"/>
        </w:rPr>
        <w:t xml:space="preserve">, </w:t>
      </w:r>
      <w:r w:rsidR="008A2585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illustration</w:t>
      </w:r>
      <w:r w:rsidR="008A2585">
        <w:rPr>
          <w:rFonts w:ascii="Source Sans Pro" w:hAnsi="Source Sans Pro" w:cs="Segoe UI"/>
          <w:sz w:val="22"/>
          <w:szCs w:val="22"/>
        </w:rPr>
        <w:t xml:space="preserve">, </w:t>
      </w:r>
      <w:r w:rsidR="00C23587" w:rsidRPr="00C23587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video production</w:t>
      </w:r>
      <w:r w:rsidR="00C23587">
        <w:rPr>
          <w:rFonts w:ascii="Source Sans Pro" w:hAnsi="Source Sans Pro" w:cs="Segoe UI"/>
          <w:sz w:val="22"/>
          <w:szCs w:val="22"/>
        </w:rPr>
        <w:t xml:space="preserve">, </w:t>
      </w:r>
      <w:r w:rsidR="008A2585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3D modeling</w:t>
      </w:r>
      <w:r w:rsidR="008A2585">
        <w:rPr>
          <w:rFonts w:ascii="Source Sans Pro" w:hAnsi="Source Sans Pro" w:cs="Segoe UI"/>
          <w:sz w:val="22"/>
          <w:szCs w:val="22"/>
        </w:rPr>
        <w:t xml:space="preserve"> and </w:t>
      </w:r>
      <w:r w:rsidR="008A2585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animation</w:t>
      </w:r>
      <w:r w:rsidR="008A2585">
        <w:rPr>
          <w:rFonts w:ascii="Source Sans Pro" w:hAnsi="Source Sans Pro" w:cs="Segoe UI"/>
          <w:sz w:val="22"/>
          <w:szCs w:val="22"/>
        </w:rPr>
        <w:t>.</w:t>
      </w:r>
      <w:r w:rsidR="00697EE5">
        <w:rPr>
          <w:rFonts w:ascii="Source Sans Pro" w:hAnsi="Source Sans Pro" w:cs="Segoe UI"/>
          <w:sz w:val="22"/>
          <w:szCs w:val="22"/>
        </w:rPr>
        <w:t xml:space="preserve"> </w:t>
      </w:r>
    </w:p>
    <w:p w14:paraId="651A49D2" w14:textId="12DAC3FA" w:rsidR="00697EE5" w:rsidRPr="002617CB" w:rsidRDefault="00F66F1B" w:rsidP="00396E84">
      <w:pPr>
        <w:tabs>
          <w:tab w:val="left" w:pos="7200"/>
        </w:tabs>
        <w:ind w:left="720" w:right="90"/>
        <w:rPr>
          <w:rFonts w:ascii="Source Sans Pro" w:hAnsi="Source Sans Pro"/>
          <w:i/>
          <w:iCs/>
          <w:color w:val="666666"/>
          <w:sz w:val="24"/>
          <w:szCs w:val="24"/>
        </w:rPr>
      </w:pPr>
      <w:r>
        <w:rPr>
          <w:rFonts w:ascii="Source Sans Pro" w:hAnsi="Source Sans Pro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774122" behindDoc="0" locked="0" layoutInCell="1" allowOverlap="1" wp14:anchorId="6105A254" wp14:editId="3BA2FD67">
                <wp:simplePos x="0" y="0"/>
                <wp:positionH relativeFrom="column">
                  <wp:posOffset>20955</wp:posOffset>
                </wp:positionH>
                <wp:positionV relativeFrom="paragraph">
                  <wp:posOffset>149225</wp:posOffset>
                </wp:positionV>
                <wp:extent cx="137160" cy="137160"/>
                <wp:effectExtent l="0" t="0" r="15240" b="15240"/>
                <wp:wrapThrough wrapText="bothSides">
                  <wp:wrapPolygon edited="0">
                    <wp:start x="0" y="0"/>
                    <wp:lineTo x="0" y="20000"/>
                    <wp:lineTo x="20000" y="20000"/>
                    <wp:lineTo x="20000" y="0"/>
                    <wp:lineTo x="0" y="0"/>
                  </wp:wrapPolygon>
                </wp:wrapThrough>
                <wp:docPr id="23" name="Oval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7160" cy="1371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6574A" id="Oval_x0020_23" o:spid="_x0000_s1026" style="position:absolute;margin-left:1.65pt;margin-top:11.75pt;width:10.8pt;height:10.8pt;z-index:251774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" filled="f" strokecolor="#aeaaaa [2414]" strokeweight="2.25pt">
                <v:stroke joinstyle="miter"/>
                <v:path arrowok="t"/>
                <o:lock v:ext="edit" aspectratio="t"/>
                <w10:wrap type="through"/>
              </v:oval>
            </w:pict>
          </mc:Fallback>
        </mc:AlternateContent>
      </w:r>
      <w:r w:rsidR="00697EE5" w:rsidRPr="00C76536">
        <w:rPr>
          <w:rFonts w:ascii="Source Sans Pro" w:hAnsi="Source Sans Pro" w:cs="Segoe UI"/>
          <w:noProof/>
          <w:color w:val="666666"/>
          <w:spacing w:val="-4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80E4BAE" wp14:editId="25D282C8">
                <wp:simplePos x="0" y="0"/>
                <wp:positionH relativeFrom="column">
                  <wp:posOffset>5920952</wp:posOffset>
                </wp:positionH>
                <wp:positionV relativeFrom="paragraph">
                  <wp:posOffset>173990</wp:posOffset>
                </wp:positionV>
                <wp:extent cx="401118" cy="0"/>
                <wp:effectExtent l="0" t="0" r="31115" b="254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11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E04D24" id="Straight_x0020_Connector_x0020_33" o:spid="_x0000_s1026" style="position:absolute;z-index:25159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6.2pt,13.7pt" to="497.8pt,13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" strokecolor="#cfcdcd [2894]" strokeweight="1.5pt">
                <v:stroke joinstyle="miter"/>
              </v:line>
            </w:pict>
          </mc:Fallback>
        </mc:AlternateContent>
      </w:r>
      <w:r w:rsidR="006C362B">
        <w:rPr>
          <w:rFonts w:ascii="Source Sans Pro Semibold" w:hAnsi="Source Sans Pro Semibold"/>
          <w:b/>
          <w:bCs/>
          <w:color w:val="000000"/>
          <w:spacing w:val="-4"/>
          <w:sz w:val="28"/>
          <w:szCs w:val="24"/>
        </w:rPr>
        <w:t xml:space="preserve">Continued Education in </w:t>
      </w:r>
      <w:r w:rsidR="00396E84">
        <w:rPr>
          <w:rFonts w:ascii="Source Sans Pro Semibold" w:hAnsi="Source Sans Pro Semibold"/>
          <w:b/>
          <w:bCs/>
          <w:color w:val="000000"/>
          <w:spacing w:val="-4"/>
          <w:sz w:val="28"/>
          <w:szCs w:val="24"/>
        </w:rPr>
        <w:t>IT &amp; Multimedia</w:t>
      </w:r>
      <w:r w:rsidR="00697EE5">
        <w:rPr>
          <w:rFonts w:ascii="Source Sans Pro" w:hAnsi="Source Sans Pro"/>
          <w:color w:val="000000"/>
          <w:sz w:val="28"/>
          <w:szCs w:val="28"/>
        </w:rPr>
        <w:tab/>
      </w:r>
      <w:r w:rsidR="002617CB" w:rsidRPr="002617CB">
        <w:rPr>
          <w:rFonts w:ascii="Source Sans Pro" w:hAnsi="Source Sans Pro"/>
          <w:color w:val="000000"/>
          <w:sz w:val="24"/>
          <w:szCs w:val="24"/>
        </w:rPr>
        <w:t xml:space="preserve">Sep </w:t>
      </w:r>
      <w:r w:rsidR="00697EE5" w:rsidRPr="002617CB">
        <w:rPr>
          <w:rFonts w:ascii="Source Sans Pro" w:hAnsi="Source Sans Pro" w:cs="Segoe UI"/>
          <w:color w:val="000000"/>
          <w:sz w:val="24"/>
          <w:szCs w:val="24"/>
        </w:rPr>
        <w:t>2005 -</w:t>
      </w:r>
      <w:r w:rsidR="002617CB">
        <w:rPr>
          <w:rFonts w:ascii="Source Sans Pro" w:hAnsi="Source Sans Pro" w:cs="Segoe UI"/>
          <w:color w:val="000000"/>
          <w:sz w:val="24"/>
          <w:szCs w:val="24"/>
        </w:rPr>
        <w:t xml:space="preserve"> Aug</w:t>
      </w:r>
      <w:r w:rsidR="00697EE5" w:rsidRPr="002617CB">
        <w:rPr>
          <w:rFonts w:ascii="Source Sans Pro" w:hAnsi="Source Sans Pro" w:cs="Segoe UI"/>
          <w:color w:val="000000"/>
          <w:sz w:val="24"/>
          <w:szCs w:val="24"/>
        </w:rPr>
        <w:t xml:space="preserve"> 2006</w:t>
      </w:r>
    </w:p>
    <w:p w14:paraId="3C8EFCE4" w14:textId="6C799983" w:rsidR="00697EE5" w:rsidRDefault="00D54F10" w:rsidP="0069509D">
      <w:pPr>
        <w:tabs>
          <w:tab w:val="left" w:pos="7866"/>
        </w:tabs>
        <w:spacing w:after="200"/>
        <w:ind w:left="720"/>
        <w:rPr>
          <w:rFonts w:ascii="Source Sans Pro" w:eastAsia="Segoe UI" w:hAnsi="Source Sans Pro" w:cs="Calibri"/>
          <w:bCs/>
          <w:sz w:val="24"/>
          <w:szCs w:val="24"/>
        </w:rPr>
      </w:pPr>
      <w:r w:rsidRPr="00B1603C">
        <w:rPr>
          <w:rFonts w:ascii="Source Sans Pro" w:hAnsi="Source Sans Pro" w:cs="Segoe UI"/>
          <w:noProof/>
          <w:color w:val="000000" w:themeColor="text1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19145C1F" wp14:editId="17F0077A">
                <wp:simplePos x="0" y="0"/>
                <wp:positionH relativeFrom="column">
                  <wp:posOffset>73025</wp:posOffset>
                </wp:positionH>
                <wp:positionV relativeFrom="paragraph">
                  <wp:posOffset>167640</wp:posOffset>
                </wp:positionV>
                <wp:extent cx="36195" cy="646749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" cy="646749"/>
                          <a:chOff x="0" y="0"/>
                          <a:chExt cx="36195" cy="648011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124" name="Oval 124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Oval 125"/>
                        <wps:cNvSpPr>
                          <a:spLocks noChangeAspect="1"/>
                        </wps:cNvSpPr>
                        <wps:spPr>
                          <a:xfrm>
                            <a:off x="0" y="104660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Oval 126"/>
                        <wps:cNvSpPr>
                          <a:spLocks noChangeAspect="1"/>
                        </wps:cNvSpPr>
                        <wps:spPr>
                          <a:xfrm>
                            <a:off x="0" y="20381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Oval 127"/>
                        <wps:cNvSpPr>
                          <a:spLocks noChangeAspect="1"/>
                        </wps:cNvSpPr>
                        <wps:spPr>
                          <a:xfrm>
                            <a:off x="0" y="308472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Oval 128"/>
                        <wps:cNvSpPr>
                          <a:spLocks noChangeAspect="1"/>
                        </wps:cNvSpPr>
                        <wps:spPr>
                          <a:xfrm>
                            <a:off x="0" y="40762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Oval 129"/>
                        <wps:cNvSpPr>
                          <a:spLocks noChangeAspect="1"/>
                        </wps:cNvSpPr>
                        <wps:spPr>
                          <a:xfrm>
                            <a:off x="0" y="512284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Oval 130"/>
                        <wps:cNvSpPr>
                          <a:spLocks noChangeAspect="1"/>
                        </wps:cNvSpPr>
                        <wps:spPr>
                          <a:xfrm>
                            <a:off x="0" y="611436"/>
                            <a:ext cx="36195" cy="36575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0CD6DA" id="Group_x0020_123" o:spid="_x0000_s1026" style="position:absolute;margin-left:5.75pt;margin-top:13.2pt;width:2.85pt;height:50.95pt;z-index:251758080;mso-height-relative:margin" coordsize="36195,64801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">
                <v:oval id="Oval_x0020_124" o:spid="_x0000_s1027" style="position:absolute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8R1cxAAA&#10;ANwAAAAPAAAAZHJzL2Rvd25yZXYueG1sRE9Na8JAEL0L/odlhN7qpqGIpK4hFAULyUEttschOybR&#10;7GzIbmP8991Cwds83ues0tG0YqDeNZYVvMwjEMSl1Q1XCj6P2+clCOeRNbaWScGdHKTr6WSFibY3&#10;3tNw8JUIIewSVFB73yVSurImg25uO+LAnW1v0AfYV1L3eAvhppVxFC2kwYZDQ40dvddUXg8/RsG+&#10;+Pj6vuT5kGfu7DbxstidToVST7MxewPhafQP8b97p8P8+BX+ngkXyP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vEdXM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125" o:spid="_x0000_s1028" style="position:absolute;top:104660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vbjHxAAA&#10;ANwAAAAPAAAAZHJzL2Rvd25yZXYueG1sRE9Na8JAEL0L/odlhN7qpoGKpK4hFAULyUEttschOybR&#10;7GzIbmP8991Cwds83ues0tG0YqDeNZYVvMwjEMSl1Q1XCj6P2+clCOeRNbaWScGdHKTr6WSFibY3&#10;3tNw8JUIIewSVFB73yVSurImg25uO+LAnW1v0AfYV1L3eAvhppVxFC2kwYZDQ40dvddUXg8/RsG+&#10;+Pj6vuT5kGfu7DbxstidToVST7MxewPhafQP8b97p8P8+BX+ngkXyP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b24x8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126" o:spid="_x0000_s1029" style="position:absolute;top:20381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byawwwAA&#10;ANwAAAAPAAAAZHJzL2Rvd25yZXYueG1sRE9Li8IwEL4v+B/CCHtbU3sQqUYRUVBoDz5Qj0MzttVm&#10;Upps7f77zcKCt/n4njNf9qYWHbWusqxgPIpAEOdWV1woOJ+2X1MQziNrrC2Tgh9ysFwMPuaYaPvi&#10;A3VHX4gQwi5BBaX3TSKly0sy6Ea2IQ7c3bYGfYBtIXWLrxBuahlH0UQarDg0lNjQuqT8efw2Cg7Z&#10;/np7pGmXrtzdbeJptrtcMqU+h/1qBsJT79/if/dOh/nxBP6eCRfIx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lbyawwwAAANwAAAAPAAAAAAAAAAAAAAAAAJcCAABkcnMvZG93&#10;bnJldi54bWxQSwUGAAAAAAQABAD1AAAAhw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27" o:spid="_x0000_s1030" style="position:absolute;top:308472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I4MrxAAA&#10;ANwAAAAPAAAAZHJzL2Rvd25yZXYueG1sRE9Na8JAEL0L/odlhN7qpjlUSV1DKAoWkoNabI9Ddkyi&#10;2dmQ3cb477uFgrd5vM9ZpaNpxUC9aywreJlHIIhLqxuuFHwet89LEM4ja2wtk4I7OUjX08kKE21v&#10;vKfh4CsRQtglqKD2vkukdGVNBt3cdsSBO9veoA+wr6Tu8RbCTSvjKHqVBhsODTV29F5TeT38GAX7&#10;4uPr+5LnQ565s9vEy2J3OhVKPc3G7A2Ep9E/xP/unQ7z4wX8PRMukOt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iODK8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128" o:spid="_x0000_s1031" style="position:absolute;top:40762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7vBdZxgAA&#10;ANwAAAAPAAAAZHJzL2Rvd25yZXYueG1sRI9Pa8JAEMXvhX6HZQre6qY5iKSuIqUFC8nBP9geh+yY&#10;pM3Ohuwa47d3DoK3Gd6b936zWI2uVQP1ofFs4G2agCIuvW24MnDYf73OQYWIbLH1TAauFGC1fH5a&#10;YGb9hbc07GKlJIRDhgbqGLtM61DW5DBMfUcs2sn3DqOsfaVtjxcJd61Ok2SmHTYsDTV29FFT+b87&#10;OwPb4vvn9y/Ph3wdTuEznReb47EwZvIyrt9BRRrjw3y/3ljBT4VWnpEJ9PIG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7vBdZxgAAANw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  <v:oval id="Oval_x0020_129" o:spid="_x0000_s1032" style="position:absolute;top:512284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8LLCxAAA&#10;ANwAAAAPAAAAZHJzL2Rvd25yZXYueG1sRE9Na8JAEL0L/odlhN7qpjkUm7qGUBQsJAe12B6H7JhE&#10;s7Mhu43x37uFgrd5vM9ZpqNpxUC9aywreJlHIIhLqxuuFHwdNs8LEM4ja2wtk4IbOUhX08kSE22v&#10;vKNh7ysRQtglqKD2vkukdGVNBt3cdsSBO9neoA+wr6Tu8RrCTSvjKHqVBhsODTV29FFTedn/GgW7&#10;4vP755znQ565k1vHi2J7PBZKPc3G7B2Ep9E/xP/urQ7z4zf4eyZcIF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PCywsQAAADcAAAADwAAAAAAAAAAAAAAAACXAgAAZHJzL2Rv&#10;d25yZXYueG1sUEsFBgAAAAAEAAQA9QAAAIgDAAAAAA==&#10;" fillcolor="#e7e6e6 [3214]" stroked="f" strokeweight="1pt">
                  <v:stroke joinstyle="miter"/>
                  <v:path arrowok="t"/>
                  <o:lock v:ext="edit" aspectratio="t"/>
                </v:oval>
                <v:oval id="Oval_x0020_130" o:spid="_x0000_s1033" style="position:absolute;top:611436;width:36195;height:3657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E42CxgAA&#10;ANwAAAAPAAAAZHJzL2Rvd25yZXYueG1sRI9Ba8JAEIXvhf6HZQq91U0tiERXEWnBQnLQFvU4ZMck&#10;mp0N2W1M/71zELzN8N689818ObhG9dSF2rOB91ECirjwtubSwO/P19sUVIjIFhvPZOCfAiwXz09z&#10;TK2/8pb6XSyVhHBI0UAVY5tqHYqKHIaRb4lFO/nOYZS1K7Xt8CrhrtHjJJlohzVLQ4UtrSsqLrs/&#10;Z2Cbfx+O5yzrs1U4hc/xNN/s97kxry/DagYq0hAf5vv1xgr+h+DLMzKBXtw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AE42CxgAAANwAAAAPAAAAAAAAAAAAAAAAAJcCAABkcnMv&#10;ZG93bnJldi54bWxQSwUGAAAAAAQABAD1AAAAigMAAAAA&#10;" fillcolor="#e7e6e6 [3214]" stroked="f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 w:rsidR="00B35487" w:rsidRPr="00B1603C">
        <w:rPr>
          <w:rFonts w:ascii="Source Sans Pro" w:hAnsi="Source Sans Pro" w:cs="Segoe U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732480" behindDoc="0" locked="0" layoutInCell="1" allowOverlap="1" wp14:anchorId="7CF07916" wp14:editId="6E5B9E79">
            <wp:simplePos x="0" y="0"/>
            <wp:positionH relativeFrom="column">
              <wp:posOffset>4531360</wp:posOffset>
            </wp:positionH>
            <wp:positionV relativeFrom="paragraph">
              <wp:posOffset>105138</wp:posOffset>
            </wp:positionV>
            <wp:extent cx="1386205" cy="831850"/>
            <wp:effectExtent l="0" t="0" r="0" b="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v%20assets/unisourc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A45" w:rsidRPr="00B1603C">
        <w:rPr>
          <w:rFonts w:ascii="Source Sans Pro" w:hAnsi="Source Sans Pro"/>
          <w:iCs/>
          <w:color w:val="000000" w:themeColor="text1"/>
          <w:sz w:val="21"/>
          <w:szCs w:val="21"/>
        </w:rPr>
        <w:t>Clark Community College</w:t>
      </w:r>
      <w:r w:rsidR="00697EE5">
        <w:rPr>
          <w:rFonts w:ascii="Source Sans Pro" w:hAnsi="Source Sans Pro"/>
          <w:i/>
          <w:iCs/>
          <w:color w:val="666666"/>
          <w:sz w:val="24"/>
          <w:szCs w:val="24"/>
        </w:rPr>
        <w:tab/>
      </w:r>
      <w:r w:rsidR="00E75A45">
        <w:rPr>
          <w:rFonts w:ascii="Source Sans Pro" w:hAnsi="Source Sans Pro"/>
          <w:i/>
          <w:iCs/>
          <w:color w:val="767171" w:themeColor="background2" w:themeShade="80"/>
          <w:sz w:val="22"/>
          <w:szCs w:val="22"/>
        </w:rPr>
        <w:t>Vancouver, WA</w:t>
      </w:r>
    </w:p>
    <w:p w14:paraId="6A0241E7" w14:textId="383084F6" w:rsidR="0078441A" w:rsidRDefault="00363BD6" w:rsidP="00945BF0">
      <w:pPr>
        <w:pStyle w:val="Category"/>
        <w:spacing w:before="120" w:after="440"/>
        <w:ind w:left="1037" w:right="2246"/>
        <w:rPr>
          <w:rFonts w:ascii="Source Sans Pro" w:hAnsi="Source Sans Pro" w:cs="Segoe UI"/>
          <w:sz w:val="22"/>
          <w:szCs w:val="22"/>
        </w:rPr>
      </w:pPr>
      <w:r>
        <w:rPr>
          <w:rFonts w:ascii="Source Sans Pro" w:hAnsi="Source Sans Pro" w:cs="Segoe UI"/>
          <w:sz w:val="22"/>
          <w:szCs w:val="22"/>
        </w:rPr>
        <w:t xml:space="preserve">Studied </w:t>
      </w:r>
      <w:r w:rsidR="005479E8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mathematics</w:t>
      </w:r>
      <w:r>
        <w:rPr>
          <w:rFonts w:ascii="Source Sans Pro" w:hAnsi="Source Sans Pro" w:cs="Segoe UI"/>
          <w:sz w:val="22"/>
          <w:szCs w:val="22"/>
        </w:rPr>
        <w:t xml:space="preserve">, </w:t>
      </w:r>
      <w:r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logic</w:t>
      </w:r>
      <w:r>
        <w:rPr>
          <w:rFonts w:ascii="Source Sans Pro" w:hAnsi="Source Sans Pro" w:cs="Segoe UI"/>
          <w:sz w:val="22"/>
          <w:szCs w:val="22"/>
        </w:rPr>
        <w:t xml:space="preserve">, </w:t>
      </w:r>
      <w:r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C</w:t>
      </w:r>
      <w:r>
        <w:rPr>
          <w:rFonts w:ascii="Source Sans Pro" w:hAnsi="Source Sans Pro" w:cs="Segoe UI"/>
          <w:sz w:val="22"/>
          <w:szCs w:val="22"/>
        </w:rPr>
        <w:t xml:space="preserve"> programming, </w:t>
      </w:r>
      <w:r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drawing</w:t>
      </w:r>
      <w:r>
        <w:rPr>
          <w:rFonts w:ascii="Source Sans Pro" w:hAnsi="Source Sans Pro" w:cs="Segoe UI"/>
          <w:sz w:val="22"/>
          <w:szCs w:val="22"/>
        </w:rPr>
        <w:t xml:space="preserve">, </w:t>
      </w:r>
      <w:r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3D d</w:t>
      </w:r>
      <w:r w:rsidR="0019234B" w:rsidRPr="00363BD6">
        <w:rPr>
          <w:rFonts w:ascii="Source Sans Pro" w:hAnsi="Source Sans Pro" w:cs="Segoe UI"/>
          <w:color w:val="767171" w:themeColor="background2" w:themeShade="80"/>
          <w:sz w:val="22"/>
          <w:szCs w:val="22"/>
        </w:rPr>
        <w:t>esign</w:t>
      </w:r>
      <w:r w:rsidR="0019234B">
        <w:rPr>
          <w:rFonts w:ascii="Source Sans Pro" w:hAnsi="Source Sans Pro" w:cs="Segoe UI"/>
          <w:sz w:val="22"/>
          <w:szCs w:val="22"/>
        </w:rPr>
        <w:t>.</w:t>
      </w:r>
      <w:r w:rsidR="00697EE5">
        <w:rPr>
          <w:rFonts w:ascii="Source Sans Pro" w:hAnsi="Source Sans Pro" w:cs="Segoe UI"/>
          <w:sz w:val="22"/>
          <w:szCs w:val="22"/>
        </w:rPr>
        <w:t xml:space="preserve"> </w:t>
      </w:r>
    </w:p>
    <w:tbl>
      <w:tblPr>
        <w:tblStyle w:val="TableGrid"/>
        <w:tblW w:w="1026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055"/>
        <w:gridCol w:w="900"/>
        <w:gridCol w:w="4410"/>
      </w:tblGrid>
      <w:tr w:rsidR="00897013" w14:paraId="2B1D5D9E" w14:textId="3CEB7A0D" w:rsidTr="00897013">
        <w:trPr>
          <w:trHeight w:val="206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7826685A" w14:textId="55B441DF" w:rsidR="00BA1C7F" w:rsidRDefault="00946DEB" w:rsidP="00C34220">
            <w:pPr>
              <w:pStyle w:val="Category"/>
              <w:spacing w:before="120" w:after="220"/>
              <w:ind w:right="2250"/>
              <w:rPr>
                <w:rFonts w:ascii="Source Sans Pro" w:hAnsi="Source Sans Pro" w:cs="Segoe UI"/>
                <w:sz w:val="22"/>
                <w:szCs w:val="22"/>
              </w:rPr>
            </w:pPr>
            <w:r>
              <w:rPr>
                <w:rFonts w:ascii="Source Sans Pro" w:hAnsi="Source Sans Pro" w:cs="Segoe UI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02100" behindDoc="0" locked="0" layoutInCell="1" allowOverlap="1" wp14:anchorId="7F4FD8EE" wp14:editId="3B54B4A5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155575</wp:posOffset>
                      </wp:positionV>
                      <wp:extent cx="365760" cy="365760"/>
                      <wp:effectExtent l="0" t="0" r="15240" b="15240"/>
                      <wp:wrapNone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0" cy="365760"/>
                                <a:chOff x="0" y="0"/>
                                <a:chExt cx="365760" cy="365760"/>
                              </a:xfrm>
                            </wpg:grpSpPr>
                            <wps:wsp>
                              <wps:cNvPr id="98" name="Oval 98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65760" cy="3657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795DA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1C0EBD" w14:textId="77777777" w:rsidR="00BA1C7F" w:rsidRDefault="00BA1C7F" w:rsidP="00BA1C7F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" name="Picture 9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5659" y="55659"/>
                                  <a:ext cx="246380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4FD8EE" id="Group_x0020_134" o:spid="_x0000_s1042" style="position:absolute;margin-left:1.9pt;margin-top:12.25pt;width:28.8pt;height:28.8pt;z-index:251702100" coordsize="365760,36576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">
                      <v:oval id="Oval_x0020_98" o:spid="_x0000_s1043" style="position:absolute;width:365760;height:36576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QTKrvQAA&#10;ANsAAAAPAAAAZHJzL2Rvd25yZXYueG1sRE9Ni8IwEL0L/ocwgjdNFVm0mhbZRRA8qcueh2Zsis2k&#10;NrGt/94cFjw+3vcuH2wtOmp95VjBYp6AIC6crrhU8Hs9zNYgfEDWWDsmBS/ykGfj0Q5T7Xo+U3cJ&#10;pYgh7FNUYEJoUil9Yciin7uGOHI311oMEbal1C32MdzWcpkkX9JixbHBYEPfhor75WkVdD+b9fnR&#10;0cmv/vaL0uhw7L1WajoZ9lsQgYbwEf+7j1rBJo6NX+IPkNkb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EQTKrvQAAANsAAAAPAAAAAAAAAAAAAAAAAJcCAABkcnMvZG93bnJldi54&#10;bWxQSwUGAAAAAAQABAD1AAAAgQMAAAAA&#10;" filled="f" strokecolor="#795da3" strokeweight="1.5pt">
                        <v:stroke joinstyle="miter"/>
                        <v:path arrowok="t"/>
                        <o:lock v:ext="edit" aspectratio="t"/>
                        <v:textbox>
                          <w:txbxContent>
                            <w:p w14:paraId="7F1C0EBD" w14:textId="77777777" w:rsidR="00BA1C7F" w:rsidRDefault="00BA1C7F" w:rsidP="00BA1C7F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oval>
                      <v:shape id="Picture_x0020_99" o:spid="_x0000_s1044" type="#_x0000_t75" style="position:absolute;left:55659;top:55659;width:246380;height:2463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">
                        <v:imagedata r:id="rId28" o:title=""/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4055" w:type="dxa"/>
          </w:tcPr>
          <w:p w14:paraId="5C8A114E" w14:textId="11E6B87D" w:rsidR="00BA1C7F" w:rsidRPr="0071706C" w:rsidRDefault="00406D10" w:rsidP="0071706C">
            <w:pPr>
              <w:pStyle w:val="Category"/>
              <w:spacing w:before="120" w:after="120"/>
              <w:ind w:right="-58"/>
              <w:rPr>
                <w:rFonts w:ascii="Source Sans Pro Semibold" w:hAnsi="Source Sans Pro Semibold"/>
                <w:b/>
                <w:bCs/>
                <w:color w:val="000000"/>
                <w:spacing w:val="-4"/>
                <w:sz w:val="28"/>
                <w:szCs w:val="28"/>
              </w:rPr>
            </w:pPr>
            <w:r w:rsidRPr="0071706C">
              <w:rPr>
                <w:rFonts w:ascii="Source Sans Pro" w:hAnsi="Source Sans Pro" w:cs="Segoe UI"/>
                <w:i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7296" behindDoc="0" locked="0" layoutInCell="1" allowOverlap="1" wp14:anchorId="3CB5EE95" wp14:editId="493D632E">
                      <wp:simplePos x="0" y="0"/>
                      <wp:positionH relativeFrom="column">
                        <wp:posOffset>-56092</wp:posOffset>
                      </wp:positionH>
                      <wp:positionV relativeFrom="paragraph">
                        <wp:posOffset>330412</wp:posOffset>
                      </wp:positionV>
                      <wp:extent cx="524934" cy="313055"/>
                      <wp:effectExtent l="0" t="0" r="0" b="0"/>
                      <wp:wrapNone/>
                      <wp:docPr id="147" name="Text Box 147">
                        <a:hlinkClick xmlns:a="http://schemas.openxmlformats.org/drawingml/2006/main" r:id="rId29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934" cy="313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9084C6" w14:textId="77777777" w:rsidR="00406D10" w:rsidRDefault="00406D10" w:rsidP="00406D1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5EE95" id="Text_x0020_Box_x0020_147" o:spid="_x0000_s1045" type="#_x0000_t202" href="https://www.microsoft.com/en-us/learning/exam-70-486.aspx" style="position:absolute;margin-left:-4.4pt;margin-top:26pt;width:41.35pt;height:24.6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" o:button="t" filled="f" stroked="f">
                      <v:fill o:detectmouseclick="t"/>
                      <v:textbox>
                        <w:txbxContent>
                          <w:p w14:paraId="059084C6" w14:textId="77777777" w:rsidR="00406D10" w:rsidRDefault="00406D10" w:rsidP="00406D10"/>
                        </w:txbxContent>
                      </v:textbox>
                    </v:shape>
                  </w:pict>
                </mc:Fallback>
              </mc:AlternateContent>
            </w:r>
            <w:r w:rsidR="00D77C14" w:rsidRPr="0071706C">
              <w:rPr>
                <w:rFonts w:ascii="Source Sans Pro Semibold" w:hAnsi="Source Sans Pro Semibold"/>
                <w:b/>
                <w:bCs/>
                <w:color w:val="000000"/>
                <w:spacing w:val="-4"/>
                <w:sz w:val="28"/>
                <w:szCs w:val="28"/>
              </w:rPr>
              <w:t>Certifications</w:t>
            </w:r>
          </w:p>
          <w:p w14:paraId="6C446BDC" w14:textId="2468CAB5" w:rsidR="00D77C14" w:rsidRDefault="0077656B" w:rsidP="00897013">
            <w:pPr>
              <w:pStyle w:val="Category"/>
              <w:spacing w:before="120" w:after="220"/>
              <w:ind w:right="-53"/>
              <w:rPr>
                <w:rFonts w:ascii="Source Sans Pro" w:hAnsi="Source Sans Pro" w:cs="Segoe UI"/>
                <w:sz w:val="22"/>
                <w:szCs w:val="22"/>
              </w:rPr>
            </w:pPr>
            <w:r>
              <w:rPr>
                <w:rFonts w:ascii="Source Sans Pro" w:hAnsi="Source Sans Pro" w:cs="Segoe UI"/>
                <w:sz w:val="22"/>
                <w:szCs w:val="22"/>
              </w:rPr>
              <w:t xml:space="preserve">70-486: </w:t>
            </w:r>
            <w:r w:rsidRPr="00C97053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 xml:space="preserve">ASP.NET MVC </w:t>
            </w:r>
            <w:r w:rsidR="00897013">
              <w:rPr>
                <w:rFonts w:ascii="Source Sans Pro" w:hAnsi="Source Sans Pro" w:cs="Segoe UI"/>
                <w:sz w:val="22"/>
                <w:szCs w:val="22"/>
              </w:rPr>
              <w:t>Web Applications.</w:t>
            </w:r>
          </w:p>
        </w:tc>
        <w:tc>
          <w:tcPr>
            <w:tcW w:w="900" w:type="dxa"/>
          </w:tcPr>
          <w:p w14:paraId="1C2356CF" w14:textId="62B9EDDA" w:rsidR="00BA1C7F" w:rsidRDefault="009117DC" w:rsidP="00C34220">
            <w:pPr>
              <w:pStyle w:val="Category"/>
              <w:spacing w:before="120" w:after="220"/>
              <w:ind w:right="2250"/>
              <w:rPr>
                <w:rFonts w:ascii="Source Sans Pro" w:hAnsi="Source Sans Pro" w:cs="Segoe UI"/>
                <w:sz w:val="22"/>
                <w:szCs w:val="22"/>
              </w:rPr>
            </w:pPr>
            <w:r>
              <w:rPr>
                <w:rFonts w:ascii="Source Sans Pro" w:hAnsi="Source Sans Pro" w:cs="Segoe U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42BEC97A" wp14:editId="5312CAAE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172720</wp:posOffset>
                      </wp:positionV>
                      <wp:extent cx="365760" cy="365760"/>
                      <wp:effectExtent l="0" t="0" r="15240" b="15240"/>
                      <wp:wrapNone/>
                      <wp:docPr id="140" name="Oval 1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6576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CC669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0217AE" w14:textId="77777777" w:rsidR="00D77C14" w:rsidRDefault="00D77C14" w:rsidP="00D77C14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BEC97A" id="Oval_x0020_140" o:spid="_x0000_s1046" style="position:absolute;margin-left:1.85pt;margin-top:13.6pt;width:28.8pt;height:28.8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" filled="f" strokecolor="#cc669a" strokeweight="1.5pt">
                      <v:stroke joinstyle="miter"/>
                      <v:path arrowok="t"/>
                      <o:lock v:ext="edit" aspectratio="t"/>
                      <v:textbox>
                        <w:txbxContent>
                          <w:p w14:paraId="4C0217AE" w14:textId="77777777" w:rsidR="00D77C14" w:rsidRDefault="00D77C14" w:rsidP="00D77C1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Source Sans Pro" w:hAnsi="Source Sans Pro" w:cs="Segoe UI"/>
                <w:noProof/>
                <w:sz w:val="22"/>
                <w:szCs w:val="22"/>
              </w:rPr>
              <w:drawing>
                <wp:anchor distT="0" distB="0" distL="114300" distR="114300" simplePos="0" relativeHeight="251717120" behindDoc="0" locked="0" layoutInCell="1" allowOverlap="1" wp14:anchorId="4D7F740A" wp14:editId="12F64F6D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232410</wp:posOffset>
                  </wp:positionV>
                  <wp:extent cx="246380" cy="246380"/>
                  <wp:effectExtent l="0" t="0" r="7620" b="762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10" w:type="dxa"/>
          </w:tcPr>
          <w:p w14:paraId="6FF2E804" w14:textId="15F2FB6D" w:rsidR="00D77C14" w:rsidRPr="0071706C" w:rsidRDefault="0077656B" w:rsidP="0071706C">
            <w:pPr>
              <w:pStyle w:val="Category"/>
              <w:spacing w:before="120" w:after="120"/>
              <w:ind w:right="-58"/>
              <w:rPr>
                <w:rFonts w:ascii="Source Sans Pro Semibold" w:hAnsi="Source Sans Pro Semibold"/>
                <w:b/>
                <w:bCs/>
                <w:color w:val="000000"/>
                <w:spacing w:val="-4"/>
                <w:sz w:val="28"/>
                <w:szCs w:val="28"/>
              </w:rPr>
            </w:pPr>
            <w:r w:rsidRPr="0071706C">
              <w:rPr>
                <w:rFonts w:ascii="Source Sans Pro Semibold" w:hAnsi="Source Sans Pro Semibold"/>
                <w:b/>
                <w:bCs/>
                <w:color w:val="000000"/>
                <w:spacing w:val="-4"/>
                <w:sz w:val="28"/>
                <w:szCs w:val="28"/>
              </w:rPr>
              <w:t>Interests</w:t>
            </w:r>
          </w:p>
          <w:p w14:paraId="30B61340" w14:textId="1939D90C" w:rsidR="00BA1C7F" w:rsidRDefault="00462EE2" w:rsidP="00897013">
            <w:pPr>
              <w:pStyle w:val="Category"/>
              <w:spacing w:before="120" w:after="220"/>
              <w:ind w:right="180"/>
              <w:rPr>
                <w:rFonts w:ascii="Source Sans Pro" w:hAnsi="Source Sans Pro" w:cs="Segoe UI"/>
                <w:sz w:val="22"/>
                <w:szCs w:val="22"/>
              </w:rPr>
            </w:pPr>
            <w:hyperlink r:id="rId31" w:history="1">
              <w:r w:rsidR="002C5032" w:rsidRPr="006A12F4">
                <w:rPr>
                  <w:rStyle w:val="Hyperlink"/>
                  <w:rFonts w:ascii="Source Sans Pro" w:hAnsi="Source Sans Pro" w:cs="Segoe UI"/>
                  <w:color w:val="767171" w:themeColor="background2" w:themeShade="80"/>
                  <w:sz w:val="22"/>
                  <w:szCs w:val="22"/>
                </w:rPr>
                <w:t>Industrial design</w:t>
              </w:r>
            </w:hyperlink>
            <w:r w:rsidR="002C5032">
              <w:rPr>
                <w:rFonts w:ascii="Source Sans Pro" w:hAnsi="Source Sans Pro" w:cs="Segoe UI"/>
                <w:sz w:val="22"/>
                <w:szCs w:val="22"/>
              </w:rPr>
              <w:t xml:space="preserve">, </w:t>
            </w:r>
            <w:r w:rsidR="002C5032" w:rsidRPr="00C97053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>robotics</w:t>
            </w:r>
            <w:r w:rsidR="002C5032">
              <w:rPr>
                <w:rFonts w:ascii="Source Sans Pro" w:hAnsi="Source Sans Pro" w:cs="Segoe UI"/>
                <w:sz w:val="22"/>
                <w:szCs w:val="22"/>
              </w:rPr>
              <w:t xml:space="preserve">, </w:t>
            </w:r>
            <w:r w:rsidR="002C5032" w:rsidRPr="00C97053">
              <w:rPr>
                <w:rFonts w:ascii="Source Sans Pro" w:hAnsi="Source Sans Pro" w:cs="Segoe UI"/>
                <w:color w:val="767171" w:themeColor="background2" w:themeShade="80"/>
                <w:sz w:val="22"/>
                <w:szCs w:val="22"/>
              </w:rPr>
              <w:t>music production</w:t>
            </w:r>
            <w:r w:rsidR="00897013">
              <w:rPr>
                <w:rFonts w:ascii="Source Sans Pro" w:hAnsi="Source Sans Pro" w:cs="Segoe UI"/>
                <w:sz w:val="22"/>
                <w:szCs w:val="22"/>
              </w:rPr>
              <w:t>.</w:t>
            </w:r>
          </w:p>
        </w:tc>
      </w:tr>
    </w:tbl>
    <w:p w14:paraId="65C75E90" w14:textId="0581F86A" w:rsidR="00C34220" w:rsidRPr="005479E8" w:rsidRDefault="00C34220" w:rsidP="00C34220">
      <w:pPr>
        <w:pStyle w:val="Category"/>
        <w:spacing w:before="120" w:after="220"/>
        <w:ind w:right="2250"/>
        <w:rPr>
          <w:rFonts w:ascii="Source Sans Pro" w:hAnsi="Source Sans Pro" w:cs="Segoe UI"/>
          <w:sz w:val="22"/>
          <w:szCs w:val="22"/>
        </w:rPr>
      </w:pPr>
    </w:p>
    <w:sectPr w:rsidR="00C34220" w:rsidRPr="005479E8" w:rsidSect="0058666E">
      <w:pgSz w:w="12240" w:h="15840"/>
      <w:pgMar w:top="1143" w:right="1440" w:bottom="1035" w:left="1440" w:header="720" w:footer="720" w:gutter="0"/>
      <w:cols w:space="720"/>
      <w:docGrid w:linePitch="60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arSymbol">
    <w:altName w:val="Arial Unicode MS"/>
    <w:charset w:val="80"/>
    <w:family w:val="auto"/>
    <w:pitch w:val="default"/>
  </w:font>
  <w:font w:name="OpenSymbol">
    <w:altName w:val="Arial Unicode MS"/>
    <w:charset w:val="00"/>
    <w:family w:val="auto"/>
    <w:pitch w:val="variable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ource Sans Pro">
    <w:panose1 w:val="020B0503030403020204"/>
    <w:charset w:val="00"/>
    <w:family w:val="auto"/>
    <w:pitch w:val="variable"/>
    <w:sig w:usb0="20000007" w:usb1="00000001" w:usb2="00000000" w:usb3="00000000" w:csb0="00000193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Source Sans Pro Semibold">
    <w:panose1 w:val="020B0603030403020204"/>
    <w:charset w:val="00"/>
    <w:family w:val="auto"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450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166"/>
        </w:tabs>
        <w:ind w:left="1166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526"/>
        </w:tabs>
        <w:ind w:left="1526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246"/>
        </w:tabs>
        <w:ind w:left="2246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326"/>
        </w:tabs>
        <w:ind w:left="3326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86"/>
        </w:tabs>
        <w:ind w:left="3686" w:hanging="360"/>
      </w:pPr>
      <w:rPr>
        <w:rFonts w:ascii="OpenSymbol" w:hAnsi="Open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166"/>
        </w:tabs>
        <w:ind w:left="1166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526"/>
        </w:tabs>
        <w:ind w:left="1526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246"/>
        </w:tabs>
        <w:ind w:left="2246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326"/>
        </w:tabs>
        <w:ind w:left="3326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86"/>
        </w:tabs>
        <w:ind w:left="3686" w:hanging="360"/>
      </w:pPr>
      <w:rPr>
        <w:rFonts w:ascii="OpenSymbol" w:hAnsi="OpenSymbol" w:cs="StarSymbol"/>
        <w:sz w:val="18"/>
        <w:szCs w:val="18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166"/>
        </w:tabs>
        <w:ind w:left="1166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526"/>
        </w:tabs>
        <w:ind w:left="1526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246"/>
        </w:tabs>
        <w:ind w:left="2246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326"/>
        </w:tabs>
        <w:ind w:left="3326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86"/>
        </w:tabs>
        <w:ind w:left="3686" w:hanging="360"/>
      </w:pPr>
      <w:rPr>
        <w:rFonts w:ascii="OpenSymbol" w:hAnsi="Open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166"/>
        </w:tabs>
        <w:ind w:left="1166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526"/>
        </w:tabs>
        <w:ind w:left="1526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246"/>
        </w:tabs>
        <w:ind w:left="2246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326"/>
        </w:tabs>
        <w:ind w:left="3326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86"/>
        </w:tabs>
        <w:ind w:left="3686" w:hanging="360"/>
      </w:pPr>
      <w:rPr>
        <w:rFonts w:ascii="OpenSymbol" w:hAnsi="OpenSymbol" w:cs="StarSymbol"/>
        <w:sz w:val="18"/>
        <w:szCs w:val="18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166"/>
        </w:tabs>
        <w:ind w:left="1166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526"/>
        </w:tabs>
        <w:ind w:left="1526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246"/>
        </w:tabs>
        <w:ind w:left="2246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326"/>
        </w:tabs>
        <w:ind w:left="3326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86"/>
        </w:tabs>
        <w:ind w:left="3686" w:hanging="360"/>
      </w:pPr>
      <w:rPr>
        <w:rFonts w:ascii="OpenSymbol" w:hAnsi="OpenSymbol" w:cs="StarSymbol"/>
        <w:sz w:val="18"/>
        <w:szCs w:val="18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StarSymbol"/>
        <w:sz w:val="18"/>
        <w:szCs w:val="18"/>
      </w:rPr>
    </w:lvl>
  </w:abstractNum>
  <w:abstractNum w:abstractNumId="7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>
    <w:nsid w:val="48005D46"/>
    <w:multiLevelType w:val="hybridMultilevel"/>
    <w:tmpl w:val="282EE458"/>
    <w:lvl w:ilvl="0" w:tplc="0409000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isplayBackgroundShape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revisionView w:markup="0" w:insDel="0" w:formatting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539"/>
    <w:rsid w:val="000019D4"/>
    <w:rsid w:val="00013B39"/>
    <w:rsid w:val="00031C79"/>
    <w:rsid w:val="00037072"/>
    <w:rsid w:val="0004432F"/>
    <w:rsid w:val="00047CC5"/>
    <w:rsid w:val="000502F1"/>
    <w:rsid w:val="00055A96"/>
    <w:rsid w:val="000571AF"/>
    <w:rsid w:val="00066CDD"/>
    <w:rsid w:val="00075E2C"/>
    <w:rsid w:val="00091F9F"/>
    <w:rsid w:val="00095BAC"/>
    <w:rsid w:val="000A2DE5"/>
    <w:rsid w:val="000C6AAD"/>
    <w:rsid w:val="000E0060"/>
    <w:rsid w:val="000E2CFC"/>
    <w:rsid w:val="000E320B"/>
    <w:rsid w:val="000E6FC0"/>
    <w:rsid w:val="000F5F50"/>
    <w:rsid w:val="000F7033"/>
    <w:rsid w:val="00102ADE"/>
    <w:rsid w:val="00126318"/>
    <w:rsid w:val="00132193"/>
    <w:rsid w:val="00135703"/>
    <w:rsid w:val="00155FE4"/>
    <w:rsid w:val="00161F69"/>
    <w:rsid w:val="00164052"/>
    <w:rsid w:val="00186E10"/>
    <w:rsid w:val="0019234B"/>
    <w:rsid w:val="001A7881"/>
    <w:rsid w:val="001D495A"/>
    <w:rsid w:val="001D5795"/>
    <w:rsid w:val="001E3A40"/>
    <w:rsid w:val="001F43F3"/>
    <w:rsid w:val="001F641C"/>
    <w:rsid w:val="00216AEA"/>
    <w:rsid w:val="00216B5B"/>
    <w:rsid w:val="00217D05"/>
    <w:rsid w:val="00230CBF"/>
    <w:rsid w:val="002339BE"/>
    <w:rsid w:val="00234F8F"/>
    <w:rsid w:val="002617CB"/>
    <w:rsid w:val="00264397"/>
    <w:rsid w:val="00265BB5"/>
    <w:rsid w:val="00277E7A"/>
    <w:rsid w:val="002812D1"/>
    <w:rsid w:val="00282EE9"/>
    <w:rsid w:val="002A1AE3"/>
    <w:rsid w:val="002C4A87"/>
    <w:rsid w:val="002C5032"/>
    <w:rsid w:val="002F36BC"/>
    <w:rsid w:val="003021C7"/>
    <w:rsid w:val="003036B2"/>
    <w:rsid w:val="00305169"/>
    <w:rsid w:val="00313472"/>
    <w:rsid w:val="003274D7"/>
    <w:rsid w:val="00363BD6"/>
    <w:rsid w:val="003643C7"/>
    <w:rsid w:val="00367D4F"/>
    <w:rsid w:val="003726F3"/>
    <w:rsid w:val="00374A9B"/>
    <w:rsid w:val="003858E2"/>
    <w:rsid w:val="00396E84"/>
    <w:rsid w:val="003A4CDD"/>
    <w:rsid w:val="003A5CE3"/>
    <w:rsid w:val="003C6F38"/>
    <w:rsid w:val="003C7EFD"/>
    <w:rsid w:val="003D032C"/>
    <w:rsid w:val="003E419D"/>
    <w:rsid w:val="003F2E8B"/>
    <w:rsid w:val="00406D10"/>
    <w:rsid w:val="00421B58"/>
    <w:rsid w:val="00425DA7"/>
    <w:rsid w:val="004266C0"/>
    <w:rsid w:val="00434CB3"/>
    <w:rsid w:val="00437FF3"/>
    <w:rsid w:val="0044083D"/>
    <w:rsid w:val="00446AD1"/>
    <w:rsid w:val="00450809"/>
    <w:rsid w:val="00450987"/>
    <w:rsid w:val="00456770"/>
    <w:rsid w:val="004610DC"/>
    <w:rsid w:val="00462EE2"/>
    <w:rsid w:val="00471DA6"/>
    <w:rsid w:val="00472EBD"/>
    <w:rsid w:val="004A6EAE"/>
    <w:rsid w:val="004B020B"/>
    <w:rsid w:val="004B5EDA"/>
    <w:rsid w:val="004B5F80"/>
    <w:rsid w:val="004B65BC"/>
    <w:rsid w:val="004C3088"/>
    <w:rsid w:val="004C4CFB"/>
    <w:rsid w:val="004C6AB8"/>
    <w:rsid w:val="004D2A58"/>
    <w:rsid w:val="004D4F22"/>
    <w:rsid w:val="004D7006"/>
    <w:rsid w:val="004E176A"/>
    <w:rsid w:val="004E2349"/>
    <w:rsid w:val="004E75B1"/>
    <w:rsid w:val="004F704C"/>
    <w:rsid w:val="00523218"/>
    <w:rsid w:val="00523FEC"/>
    <w:rsid w:val="005245AD"/>
    <w:rsid w:val="00527B87"/>
    <w:rsid w:val="005322F6"/>
    <w:rsid w:val="005414BF"/>
    <w:rsid w:val="005479E8"/>
    <w:rsid w:val="00547CAF"/>
    <w:rsid w:val="00574F30"/>
    <w:rsid w:val="00580C5A"/>
    <w:rsid w:val="0058521C"/>
    <w:rsid w:val="0058666E"/>
    <w:rsid w:val="005A2D7C"/>
    <w:rsid w:val="005A4046"/>
    <w:rsid w:val="005B6090"/>
    <w:rsid w:val="005B7EA9"/>
    <w:rsid w:val="005D79B7"/>
    <w:rsid w:val="0064545C"/>
    <w:rsid w:val="00667778"/>
    <w:rsid w:val="00684539"/>
    <w:rsid w:val="00694780"/>
    <w:rsid w:val="0069509D"/>
    <w:rsid w:val="00697EE5"/>
    <w:rsid w:val="006A12F4"/>
    <w:rsid w:val="006C2346"/>
    <w:rsid w:val="006C362B"/>
    <w:rsid w:val="006E115A"/>
    <w:rsid w:val="006E274D"/>
    <w:rsid w:val="006E7705"/>
    <w:rsid w:val="00700E79"/>
    <w:rsid w:val="00704FE2"/>
    <w:rsid w:val="0070676C"/>
    <w:rsid w:val="007104C4"/>
    <w:rsid w:val="00715AD4"/>
    <w:rsid w:val="0071706C"/>
    <w:rsid w:val="00717334"/>
    <w:rsid w:val="00724935"/>
    <w:rsid w:val="00733341"/>
    <w:rsid w:val="00737F7C"/>
    <w:rsid w:val="00746540"/>
    <w:rsid w:val="00751E70"/>
    <w:rsid w:val="0077308E"/>
    <w:rsid w:val="0077656B"/>
    <w:rsid w:val="00781394"/>
    <w:rsid w:val="0078441A"/>
    <w:rsid w:val="007906EC"/>
    <w:rsid w:val="007A7D11"/>
    <w:rsid w:val="007C19F7"/>
    <w:rsid w:val="007C2E7E"/>
    <w:rsid w:val="007C6FFA"/>
    <w:rsid w:val="007D00C2"/>
    <w:rsid w:val="007D42F9"/>
    <w:rsid w:val="007E5981"/>
    <w:rsid w:val="007F1FFE"/>
    <w:rsid w:val="007F4B86"/>
    <w:rsid w:val="007F6D18"/>
    <w:rsid w:val="00803C94"/>
    <w:rsid w:val="00810A26"/>
    <w:rsid w:val="0081113B"/>
    <w:rsid w:val="00815678"/>
    <w:rsid w:val="00820E11"/>
    <w:rsid w:val="008603AC"/>
    <w:rsid w:val="00867C1A"/>
    <w:rsid w:val="0088174D"/>
    <w:rsid w:val="00896BAB"/>
    <w:rsid w:val="00897013"/>
    <w:rsid w:val="008A2585"/>
    <w:rsid w:val="008A297B"/>
    <w:rsid w:val="008C1D4A"/>
    <w:rsid w:val="008C2233"/>
    <w:rsid w:val="008E1696"/>
    <w:rsid w:val="008F0A45"/>
    <w:rsid w:val="0090265C"/>
    <w:rsid w:val="00907DC2"/>
    <w:rsid w:val="009117DC"/>
    <w:rsid w:val="00911FB4"/>
    <w:rsid w:val="009178BA"/>
    <w:rsid w:val="0092377F"/>
    <w:rsid w:val="009278E2"/>
    <w:rsid w:val="00942CFA"/>
    <w:rsid w:val="00945BF0"/>
    <w:rsid w:val="00946DEB"/>
    <w:rsid w:val="0095410B"/>
    <w:rsid w:val="00956998"/>
    <w:rsid w:val="0097050C"/>
    <w:rsid w:val="009716B4"/>
    <w:rsid w:val="00972296"/>
    <w:rsid w:val="009A16CA"/>
    <w:rsid w:val="009A1A08"/>
    <w:rsid w:val="009A7A90"/>
    <w:rsid w:val="009C0E5D"/>
    <w:rsid w:val="009E0F68"/>
    <w:rsid w:val="009E28B8"/>
    <w:rsid w:val="009F7794"/>
    <w:rsid w:val="00A03A6D"/>
    <w:rsid w:val="00A13F05"/>
    <w:rsid w:val="00A30E2C"/>
    <w:rsid w:val="00A32F0D"/>
    <w:rsid w:val="00A41E60"/>
    <w:rsid w:val="00A577AC"/>
    <w:rsid w:val="00A6384C"/>
    <w:rsid w:val="00A72F16"/>
    <w:rsid w:val="00A94B8E"/>
    <w:rsid w:val="00AA4090"/>
    <w:rsid w:val="00AD24F1"/>
    <w:rsid w:val="00AD5B2C"/>
    <w:rsid w:val="00AE001E"/>
    <w:rsid w:val="00AE01D7"/>
    <w:rsid w:val="00AE2A1C"/>
    <w:rsid w:val="00B1603C"/>
    <w:rsid w:val="00B161FC"/>
    <w:rsid w:val="00B26ED4"/>
    <w:rsid w:val="00B31F63"/>
    <w:rsid w:val="00B35487"/>
    <w:rsid w:val="00B446D0"/>
    <w:rsid w:val="00B44F01"/>
    <w:rsid w:val="00B52365"/>
    <w:rsid w:val="00B57742"/>
    <w:rsid w:val="00B645B7"/>
    <w:rsid w:val="00B669B7"/>
    <w:rsid w:val="00B75290"/>
    <w:rsid w:val="00BA1C7F"/>
    <w:rsid w:val="00BC5AEE"/>
    <w:rsid w:val="00BC69CD"/>
    <w:rsid w:val="00BD079B"/>
    <w:rsid w:val="00BD14AD"/>
    <w:rsid w:val="00BD743E"/>
    <w:rsid w:val="00BF4855"/>
    <w:rsid w:val="00BF5A92"/>
    <w:rsid w:val="00C06BFF"/>
    <w:rsid w:val="00C23587"/>
    <w:rsid w:val="00C34220"/>
    <w:rsid w:val="00C43072"/>
    <w:rsid w:val="00C66126"/>
    <w:rsid w:val="00C76536"/>
    <w:rsid w:val="00C8410B"/>
    <w:rsid w:val="00C90A43"/>
    <w:rsid w:val="00C9476C"/>
    <w:rsid w:val="00C97053"/>
    <w:rsid w:val="00C972AB"/>
    <w:rsid w:val="00C97425"/>
    <w:rsid w:val="00CB61CF"/>
    <w:rsid w:val="00CE4E5C"/>
    <w:rsid w:val="00CE57FC"/>
    <w:rsid w:val="00CF122F"/>
    <w:rsid w:val="00D00A35"/>
    <w:rsid w:val="00D0408B"/>
    <w:rsid w:val="00D17B9A"/>
    <w:rsid w:val="00D24DAC"/>
    <w:rsid w:val="00D2584E"/>
    <w:rsid w:val="00D274F7"/>
    <w:rsid w:val="00D364DA"/>
    <w:rsid w:val="00D37DBE"/>
    <w:rsid w:val="00D40647"/>
    <w:rsid w:val="00D447A8"/>
    <w:rsid w:val="00D45000"/>
    <w:rsid w:val="00D46EF1"/>
    <w:rsid w:val="00D54F10"/>
    <w:rsid w:val="00D5688A"/>
    <w:rsid w:val="00D77C14"/>
    <w:rsid w:val="00D77D96"/>
    <w:rsid w:val="00D96DBA"/>
    <w:rsid w:val="00DA296B"/>
    <w:rsid w:val="00DC187F"/>
    <w:rsid w:val="00DD73DD"/>
    <w:rsid w:val="00DE79CE"/>
    <w:rsid w:val="00DF2693"/>
    <w:rsid w:val="00E0514F"/>
    <w:rsid w:val="00E06A6C"/>
    <w:rsid w:val="00E14C65"/>
    <w:rsid w:val="00E46433"/>
    <w:rsid w:val="00E516B9"/>
    <w:rsid w:val="00E51DD7"/>
    <w:rsid w:val="00E51E97"/>
    <w:rsid w:val="00E51F6C"/>
    <w:rsid w:val="00E61873"/>
    <w:rsid w:val="00E63F6D"/>
    <w:rsid w:val="00E75A45"/>
    <w:rsid w:val="00E82119"/>
    <w:rsid w:val="00E908B9"/>
    <w:rsid w:val="00E910D1"/>
    <w:rsid w:val="00E91CA7"/>
    <w:rsid w:val="00EA4652"/>
    <w:rsid w:val="00EB1987"/>
    <w:rsid w:val="00EB1CE8"/>
    <w:rsid w:val="00EB3234"/>
    <w:rsid w:val="00F03782"/>
    <w:rsid w:val="00F0735D"/>
    <w:rsid w:val="00F07E47"/>
    <w:rsid w:val="00F10FAF"/>
    <w:rsid w:val="00F22D7E"/>
    <w:rsid w:val="00F44358"/>
    <w:rsid w:val="00F44536"/>
    <w:rsid w:val="00F500FE"/>
    <w:rsid w:val="00F53220"/>
    <w:rsid w:val="00F5522A"/>
    <w:rsid w:val="00F60FAC"/>
    <w:rsid w:val="00F66F1B"/>
    <w:rsid w:val="00F748C4"/>
    <w:rsid w:val="00FC04B0"/>
    <w:rsid w:val="00F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81106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</w:style>
  <w:style w:type="character" w:customStyle="1" w:styleId="WW8Num8z0">
    <w:name w:val="WW8Num8z0"/>
    <w:rPr>
      <w:rFonts w:ascii="Wingdings" w:hAnsi="Wingdings" w:cs="Wingdings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Wingdings" w:hAnsi="Wingdings" w:cs="Wingdings"/>
    </w:rPr>
  </w:style>
  <w:style w:type="character" w:customStyle="1" w:styleId="WW8Num11z0">
    <w:name w:val="WW8Num11z0"/>
  </w:style>
  <w:style w:type="character" w:customStyle="1" w:styleId="WW8Num12z0">
    <w:name w:val="WW8Num12z0"/>
  </w:style>
  <w:style w:type="character" w:customStyle="1" w:styleId="WW8Num12z1">
    <w:name w:val="WW8Num12z1"/>
    <w:rPr>
      <w:rFonts w:ascii="OpenSymbol" w:hAnsi="OpenSymbol" w:cs="Courier New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6z4">
    <w:name w:val="WW8Num16z4"/>
    <w:rPr>
      <w:rFonts w:ascii="Courier New" w:hAnsi="Courier New" w:cs="Courier New"/>
    </w:rPr>
  </w:style>
  <w:style w:type="character" w:customStyle="1" w:styleId="WW8Num17z0">
    <w:name w:val="WW8Num17z0"/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9z0">
    <w:name w:val="WW8Num19z0"/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-DefaultParagraphFont">
    <w:name w:val="WW-Default Paragraph Font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-DefaultParagraphFont1">
    <w:name w:val="WW-Default Paragraph Font1"/>
  </w:style>
  <w:style w:type="character" w:customStyle="1" w:styleId="Bullets">
    <w:name w:val="Bullets"/>
  </w:style>
  <w:style w:type="character" w:styleId="Hyperlink">
    <w:name w:val="Hyperlink"/>
    <w:basedOn w:val="WW-DefaultParagraphFont"/>
  </w:style>
  <w:style w:type="character" w:styleId="FollowedHyperlink">
    <w:name w:val="FollowedHyperlink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CommentReference1">
    <w:name w:val="Comment Reference1"/>
    <w:basedOn w:val="DefaultParagraphFont"/>
    <w:rPr>
      <w:sz w:val="18"/>
      <w:szCs w:val="18"/>
    </w:rPr>
  </w:style>
  <w:style w:type="character" w:customStyle="1" w:styleId="CommentTextChar">
    <w:name w:val="Comment Text Char"/>
    <w:basedOn w:val="DefaultParagraphFont"/>
  </w:style>
  <w:style w:type="character" w:customStyle="1" w:styleId="CommentSubjectChar">
    <w:name w:val="Comment Subject Char"/>
    <w:basedOn w:val="CommentTextChar"/>
  </w:style>
  <w:style w:type="character" w:customStyle="1" w:styleId="ListLabel1">
    <w:name w:val="ListLabel 1"/>
    <w:rPr>
      <w:rFonts w:cs="Symbol"/>
      <w:sz w:val="16"/>
      <w:szCs w:val="16"/>
    </w:rPr>
  </w:style>
  <w:style w:type="character" w:customStyle="1" w:styleId="ListLabel2">
    <w:name w:val="ListLabel 2"/>
    <w:rPr>
      <w:rFonts w:cs="Symbol"/>
      <w:sz w:val="22"/>
      <w:szCs w:val="22"/>
    </w:rPr>
  </w:style>
  <w:style w:type="character" w:customStyle="1" w:styleId="ListLabel3">
    <w:name w:val="ListLabel 3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</w:style>
  <w:style w:type="paragraph" w:customStyle="1" w:styleId="Address1">
    <w:name w:val="Address 1"/>
    <w:basedOn w:val="Normal"/>
    <w:pPr>
      <w:spacing w:line="160" w:lineRule="atLeast"/>
      <w:jc w:val="both"/>
    </w:pPr>
  </w:style>
  <w:style w:type="paragraph" w:customStyle="1" w:styleId="Address2">
    <w:name w:val="Address 2"/>
    <w:basedOn w:val="Normal"/>
    <w:pPr>
      <w:spacing w:line="160" w:lineRule="atLeast"/>
      <w:jc w:val="both"/>
    </w:pPr>
  </w:style>
  <w:style w:type="paragraph" w:customStyle="1" w:styleId="Achievement">
    <w:name w:val="Achievement"/>
    <w:basedOn w:val="BodyText"/>
    <w:pPr>
      <w:spacing w:after="60" w:line="220" w:lineRule="atLeast"/>
      <w:jc w:val="both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Category">
    <w:name w:val="Category"/>
    <w:basedOn w:val="Normal"/>
    <w:pPr>
      <w:spacing w:after="29"/>
    </w:pPr>
  </w:style>
  <w:style w:type="paragraph" w:styleId="Header">
    <w:name w:val="header"/>
    <w:basedOn w:val="Normal"/>
    <w:pPr>
      <w:suppressLineNumbers/>
      <w:tabs>
        <w:tab w:val="center" w:pos="5400"/>
        <w:tab w:val="right" w:pos="10800"/>
      </w:tabs>
    </w:pPr>
  </w:style>
  <w:style w:type="paragraph" w:customStyle="1" w:styleId="Text">
    <w:name w:val="Text"/>
    <w:basedOn w:val="Normal"/>
    <w:pPr>
      <w:tabs>
        <w:tab w:val="left" w:pos="1230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qFormat/>
    <w:pPr>
      <w:suppressAutoHyphens/>
    </w:pPr>
  </w:style>
  <w:style w:type="paragraph" w:styleId="BalloonText">
    <w:name w:val="Balloon Text"/>
    <w:basedOn w:val="Normal"/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pPr>
      <w:suppressAutoHyphens w:val="0"/>
      <w:ind w:left="720"/>
    </w:pPr>
  </w:style>
  <w:style w:type="paragraph" w:customStyle="1" w:styleId="CommentText1">
    <w:name w:val="Comment Text1"/>
    <w:basedOn w:val="Normal"/>
  </w:style>
  <w:style w:type="paragraph" w:customStyle="1" w:styleId="CommentSubject1">
    <w:name w:val="Comment Subject1"/>
    <w:basedOn w:val="CommentText1"/>
  </w:style>
  <w:style w:type="table" w:styleId="TableGrid">
    <w:name w:val="Table Grid"/>
    <w:basedOn w:val="TableNormal"/>
    <w:uiPriority w:val="39"/>
    <w:rsid w:val="009541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30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70.png"/><Relationship Id="rId29" Type="http://schemas.openxmlformats.org/officeDocument/2006/relationships/hyperlink" Target="https://www.microsoft.com/en-us/learning/exam-70-486.aspx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18.png"/><Relationship Id="rId31" Type="http://schemas.openxmlformats.org/officeDocument/2006/relationships/hyperlink" Target="https://hackaday.io/project/19830-elysium-max-exoskeleton" TargetMode="External"/><Relationship Id="rId32" Type="http://schemas.openxmlformats.org/officeDocument/2006/relationships/fontTable" Target="fontTable.xml"/><Relationship Id="rId9" Type="http://schemas.openxmlformats.org/officeDocument/2006/relationships/image" Target="media/image3.png"/><Relationship Id="rId6" Type="http://schemas.openxmlformats.org/officeDocument/2006/relationships/hyperlink" Target="https://www.google.com/maps/place/1400+NW+Irving+St,+Portland,+OR+97209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hyperlink" Target="https://github.com/01binary" TargetMode="External"/><Relationship Id="rId12" Type="http://schemas.openxmlformats.org/officeDocument/2006/relationships/hyperlink" Target="https://stackoverflow.com/users/story/3727395" TargetMode="External"/><Relationship Id="rId13" Type="http://schemas.openxmlformats.org/officeDocument/2006/relationships/hyperlink" Target="https://www.linkedin.com/in/valeriy-novytskyy-2967487/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A865D0-5A1A-7F48-8A04-36F480EE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241</Words>
  <Characters>1374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Valeriy Novytskyy Resume</vt:lpstr>
    </vt:vector>
  </TitlesOfParts>
  <LinksUpToDate>false</LinksUpToDate>
  <CharactersWithSpaces>1612</CharactersWithSpaces>
  <SharedDoc>false</SharedDoc>
  <HLinks>
    <vt:vector size="6" baseType="variant">
      <vt:variant>
        <vt:i4>2818083</vt:i4>
      </vt:variant>
      <vt:variant>
        <vt:i4>0</vt:i4>
      </vt:variant>
      <vt:variant>
        <vt:i4>0</vt:i4>
      </vt:variant>
      <vt:variant>
        <vt:i4>5</vt:i4>
      </vt:variant>
      <vt:variant>
        <vt:lpwstr>http://www.01binary.us/downloads/tech-art-inventor.pdf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Valeriy Novytskyy Resume</dc:title>
  <dc:subject/>
  <dc:creator>Valeriy Novytskyy</dc:creator>
  <cp:keywords/>
  <cp:lastModifiedBy>valeriy novytskyy</cp:lastModifiedBy>
  <cp:revision>53</cp:revision>
  <cp:lastPrinted>2016-05-15T10:23:00Z</cp:lastPrinted>
  <dcterms:created xsi:type="dcterms:W3CDTF">2017-10-28T19:15:00Z</dcterms:created>
  <dcterms:modified xsi:type="dcterms:W3CDTF">2017-12-06T07:28:00Z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